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91A5" w14:textId="77777777" w:rsidR="000B3357" w:rsidRDefault="000B3357">
      <w:pPr>
        <w:tabs>
          <w:tab w:val="left" w:pos="1980"/>
          <w:tab w:val="center" w:pos="4397"/>
        </w:tabs>
        <w:jc w:val="center"/>
        <w:rPr>
          <w:rFonts w:ascii="Arial" w:hAnsi="Arial" w:cs="Arial"/>
          <w:b/>
          <w:bCs/>
          <w:sz w:val="24"/>
          <w:szCs w:val="24"/>
          <w:lang w:val="id-ID"/>
        </w:rPr>
      </w:pPr>
      <w:r>
        <w:rPr>
          <w:rFonts w:ascii="Arial" w:hAnsi="Arial" w:cs="Arial"/>
          <w:b/>
          <w:bCs/>
          <w:sz w:val="24"/>
          <w:szCs w:val="24"/>
          <w:lang w:val="id-ID"/>
        </w:rPr>
        <w:t>PERJANJIAN KONTRAK KERJA</w:t>
      </w:r>
    </w:p>
    <w:p w14:paraId="44A1128D" w14:textId="77777777" w:rsidR="000B3357" w:rsidRDefault="000B3357">
      <w:pPr>
        <w:jc w:val="center"/>
        <w:rPr>
          <w:rFonts w:ascii="Arial" w:hAnsi="Arial" w:cs="Arial"/>
          <w:b/>
          <w:bCs/>
          <w:sz w:val="24"/>
          <w:szCs w:val="24"/>
          <w:lang w:val="id-ID"/>
        </w:rPr>
      </w:pPr>
      <w:r>
        <w:rPr>
          <w:rFonts w:ascii="Arial" w:hAnsi="Arial" w:cs="Arial"/>
          <w:b/>
          <w:bCs/>
          <w:sz w:val="24"/>
          <w:szCs w:val="24"/>
          <w:lang w:val="id-ID"/>
        </w:rPr>
        <w:t xml:space="preserve">PEKERJAAN PEMASANGAN OUTSIDE PLAN FIBER OPTIC (OSP-FO) </w:t>
      </w:r>
    </w:p>
    <w:p w14:paraId="72517A1F" w14:textId="77777777" w:rsidR="000B3357" w:rsidRDefault="000B3357">
      <w:pPr>
        <w:jc w:val="center"/>
        <w:rPr>
          <w:rFonts w:ascii="Arial" w:hAnsi="Arial" w:cs="Arial"/>
          <w:b/>
          <w:bCs/>
          <w:sz w:val="24"/>
          <w:szCs w:val="24"/>
          <w:lang w:val="id-ID"/>
        </w:rPr>
      </w:pPr>
      <w:r>
        <w:rPr>
          <w:rFonts w:ascii="Arial" w:hAnsi="Arial" w:cs="Arial"/>
          <w:b/>
          <w:bCs/>
          <w:sz w:val="24"/>
          <w:szCs w:val="24"/>
          <w:lang w:val="id-ID"/>
        </w:rPr>
        <w:t>ANTARA</w:t>
      </w:r>
    </w:p>
    <w:p w14:paraId="3AC6DB5E" w14:textId="77777777" w:rsidR="000B3357" w:rsidRDefault="000B3357">
      <w:pPr>
        <w:jc w:val="center"/>
        <w:rPr>
          <w:rFonts w:ascii="Arial" w:hAnsi="Arial" w:cs="Arial"/>
          <w:b/>
          <w:bCs/>
          <w:sz w:val="24"/>
          <w:szCs w:val="24"/>
          <w:lang w:val="id-ID"/>
        </w:rPr>
      </w:pPr>
      <w:r>
        <w:rPr>
          <w:rFonts w:ascii="Arial" w:hAnsi="Arial" w:cs="Arial"/>
          <w:b/>
          <w:bCs/>
          <w:sz w:val="24"/>
          <w:szCs w:val="24"/>
          <w:lang w:val="id-ID"/>
        </w:rPr>
        <w:t>PT. TECHNOLOGY KARYA MANDIRI</w:t>
      </w:r>
    </w:p>
    <w:p w14:paraId="79DA7265" w14:textId="77777777" w:rsidR="000B3357" w:rsidRDefault="000B3357">
      <w:pPr>
        <w:jc w:val="center"/>
        <w:rPr>
          <w:rFonts w:ascii="Arial" w:hAnsi="Arial" w:cs="Arial"/>
          <w:b/>
          <w:bCs/>
          <w:sz w:val="24"/>
          <w:szCs w:val="24"/>
        </w:rPr>
      </w:pPr>
      <w:r>
        <w:rPr>
          <w:rFonts w:ascii="Arial" w:hAnsi="Arial" w:cs="Arial"/>
          <w:b/>
          <w:bCs/>
          <w:sz w:val="24"/>
          <w:szCs w:val="24"/>
          <w:lang w:val="id-ID"/>
        </w:rPr>
        <w:t>DENGAN</w:t>
      </w:r>
    </w:p>
    <w:p w14:paraId="4C63974F" w14:textId="77777777" w:rsidR="000B3357" w:rsidRDefault="00AB3498">
      <w:pPr>
        <w:jc w:val="center"/>
        <w:rPr>
          <w:rFonts w:ascii="Arial" w:hAnsi="Arial" w:cs="Arial"/>
          <w:b/>
          <w:bCs/>
          <w:sz w:val="24"/>
          <w:szCs w:val="24"/>
        </w:rPr>
      </w:pPr>
      <w:r w:rsidRPr="00B84EB2">
        <w:rPr>
          <w:rFonts w:ascii="Arial" w:hAnsi="Arial" w:cs="Arial"/>
          <w:b/>
          <w:sz w:val="24"/>
          <w:szCs w:val="24"/>
          <w:highlight w:val="yellow"/>
        </w:rPr>
        <w:t>MUHAMMAD HATTA IBRAHIM</w:t>
      </w:r>
    </w:p>
    <w:p w14:paraId="23B08D0A" w14:textId="77777777" w:rsidR="000B3357" w:rsidRDefault="000B3357">
      <w:pPr>
        <w:pBdr>
          <w:bottom w:val="single" w:sz="4" w:space="1" w:color="auto"/>
        </w:pBdr>
        <w:rPr>
          <w:rFonts w:ascii="Arial" w:hAnsi="Arial" w:cs="Arial"/>
          <w:b/>
          <w:bCs/>
          <w:spacing w:val="-2"/>
          <w:lang w:val="id-ID"/>
        </w:rPr>
      </w:pPr>
    </w:p>
    <w:p w14:paraId="471F7C38" w14:textId="77777777" w:rsidR="000B3357" w:rsidRDefault="000B3357">
      <w:pPr>
        <w:jc w:val="center"/>
        <w:rPr>
          <w:rFonts w:ascii="Arial" w:hAnsi="Arial" w:cs="Arial"/>
          <w:b/>
          <w:bCs/>
          <w:spacing w:val="-2"/>
          <w:shd w:val="clear" w:color="auto" w:fill="FFFF00"/>
          <w:lang w:val="id-ID"/>
        </w:rPr>
      </w:pPr>
    </w:p>
    <w:p w14:paraId="1DED440B" w14:textId="77777777" w:rsidR="000B3357" w:rsidRDefault="000B3357">
      <w:pPr>
        <w:jc w:val="center"/>
        <w:rPr>
          <w:rFonts w:ascii="Arial" w:hAnsi="Arial" w:cs="Arial"/>
          <w:b/>
        </w:rPr>
      </w:pPr>
      <w:r>
        <w:rPr>
          <w:rFonts w:ascii="Arial" w:hAnsi="Arial" w:cs="Arial"/>
          <w:b/>
          <w:bCs/>
          <w:lang w:val="id-ID"/>
        </w:rPr>
        <w:t xml:space="preserve">Nomor : </w:t>
      </w:r>
      <w:r w:rsidR="00F865BE" w:rsidRPr="00B84EB2">
        <w:rPr>
          <w:rFonts w:ascii="Arial" w:hAnsi="Arial" w:cs="Arial"/>
          <w:b/>
          <w:highlight w:val="yellow"/>
          <w:lang w:val="id-ID"/>
        </w:rPr>
        <w:t>TEC.</w:t>
      </w:r>
      <w:r w:rsidR="00F865BE" w:rsidRPr="00B84EB2">
        <w:rPr>
          <w:rFonts w:ascii="Arial" w:hAnsi="Arial" w:cs="Arial"/>
          <w:b/>
          <w:highlight w:val="yellow"/>
          <w:lang w:val="en-ID"/>
        </w:rPr>
        <w:t>03</w:t>
      </w:r>
      <w:r w:rsidR="000B55A1" w:rsidRPr="00B84EB2">
        <w:rPr>
          <w:rFonts w:ascii="Arial" w:hAnsi="Arial" w:cs="Arial"/>
          <w:b/>
          <w:highlight w:val="yellow"/>
          <w:lang w:val="en-ID"/>
        </w:rPr>
        <w:t>4</w:t>
      </w:r>
      <w:r w:rsidR="00F865BE" w:rsidRPr="00B84EB2">
        <w:rPr>
          <w:rFonts w:ascii="Arial" w:hAnsi="Arial" w:cs="Arial"/>
          <w:b/>
          <w:highlight w:val="yellow"/>
        </w:rPr>
        <w:t>/</w:t>
      </w:r>
      <w:r w:rsidR="00F865BE" w:rsidRPr="00B84EB2">
        <w:rPr>
          <w:rFonts w:ascii="Arial" w:hAnsi="Arial" w:cs="Arial"/>
          <w:b/>
          <w:highlight w:val="yellow"/>
          <w:lang w:val="id-ID"/>
        </w:rPr>
        <w:t>TKM.0</w:t>
      </w:r>
      <w:r w:rsidR="00F865BE" w:rsidRPr="00B84EB2">
        <w:rPr>
          <w:rFonts w:ascii="Arial" w:hAnsi="Arial" w:cs="Arial"/>
          <w:b/>
          <w:highlight w:val="yellow"/>
        </w:rPr>
        <w:t>0</w:t>
      </w:r>
      <w:r w:rsidR="00F865BE" w:rsidRPr="00B84EB2">
        <w:rPr>
          <w:rFonts w:ascii="Arial" w:hAnsi="Arial" w:cs="Arial"/>
          <w:b/>
          <w:highlight w:val="yellow"/>
          <w:lang w:val="id-ID"/>
        </w:rPr>
        <w:t>/</w:t>
      </w:r>
      <w:r w:rsidR="00F865BE" w:rsidRPr="00B84EB2">
        <w:rPr>
          <w:rFonts w:ascii="Arial" w:hAnsi="Arial" w:cs="Arial"/>
          <w:b/>
          <w:highlight w:val="yellow"/>
        </w:rPr>
        <w:t>MPL/III</w:t>
      </w:r>
      <w:r w:rsidR="00F865BE" w:rsidRPr="00B84EB2">
        <w:rPr>
          <w:rFonts w:ascii="Arial" w:hAnsi="Arial" w:cs="Arial"/>
          <w:b/>
          <w:highlight w:val="yellow"/>
          <w:lang w:val="id-ID"/>
        </w:rPr>
        <w:t>/20</w:t>
      </w:r>
      <w:r w:rsidR="00F865BE" w:rsidRPr="00B84EB2">
        <w:rPr>
          <w:rFonts w:ascii="Arial" w:hAnsi="Arial" w:cs="Arial"/>
          <w:b/>
          <w:highlight w:val="yellow"/>
        </w:rPr>
        <w:t>26</w:t>
      </w:r>
    </w:p>
    <w:p w14:paraId="3258095A" w14:textId="77777777" w:rsidR="000B3357" w:rsidRDefault="000B3357">
      <w:pPr>
        <w:rPr>
          <w:rFonts w:ascii="Arial" w:hAnsi="Arial" w:cs="Arial"/>
          <w:spacing w:val="-2"/>
          <w:lang w:val="id-ID"/>
        </w:rPr>
      </w:pPr>
    </w:p>
    <w:p w14:paraId="766B93BD" w14:textId="77777777" w:rsidR="000B3357" w:rsidRDefault="000B3357">
      <w:pPr>
        <w:jc w:val="both"/>
        <w:rPr>
          <w:rFonts w:ascii="Arial" w:hAnsi="Arial" w:cs="Arial"/>
          <w:b/>
          <w:i/>
        </w:rPr>
      </w:pPr>
      <w:r>
        <w:rPr>
          <w:rFonts w:ascii="Arial" w:hAnsi="Arial" w:cs="Arial"/>
          <w:lang w:val="id-ID"/>
        </w:rPr>
        <w:t>Pada hari ini,</w:t>
      </w:r>
      <w:r w:rsidR="00DA0A7B">
        <w:rPr>
          <w:rFonts w:ascii="Arial" w:hAnsi="Arial" w:cs="Arial"/>
          <w:b/>
          <w:i/>
        </w:rPr>
        <w:t xml:space="preserve"> </w:t>
      </w:r>
      <w:r w:rsidR="00F865BE" w:rsidRPr="00B84EB2">
        <w:rPr>
          <w:rFonts w:ascii="Arial" w:hAnsi="Arial" w:cs="Arial"/>
          <w:b/>
          <w:i/>
          <w:highlight w:val="yellow"/>
        </w:rPr>
        <w:t>Senin</w:t>
      </w:r>
      <w:r w:rsidR="00F865BE">
        <w:rPr>
          <w:rFonts w:ascii="Arial" w:hAnsi="Arial" w:cs="Arial"/>
          <w:b/>
          <w:i/>
        </w:rPr>
        <w:t xml:space="preserve"> </w:t>
      </w:r>
      <w:r>
        <w:rPr>
          <w:rFonts w:ascii="Arial" w:hAnsi="Arial" w:cs="Arial"/>
          <w:lang w:val="id-ID"/>
        </w:rPr>
        <w:t>tanggal</w:t>
      </w:r>
      <w:r>
        <w:rPr>
          <w:rFonts w:ascii="Arial" w:hAnsi="Arial" w:cs="Arial"/>
        </w:rPr>
        <w:t xml:space="preserve"> </w:t>
      </w:r>
      <w:r w:rsidR="00F865BE" w:rsidRPr="00B84EB2">
        <w:rPr>
          <w:rFonts w:ascii="Arial" w:hAnsi="Arial" w:cs="Arial"/>
          <w:b/>
          <w:i/>
          <w:highlight w:val="yellow"/>
        </w:rPr>
        <w:t>Enam Belas</w:t>
      </w:r>
      <w:r w:rsidRPr="00B84EB2">
        <w:rPr>
          <w:rFonts w:ascii="Arial" w:hAnsi="Arial" w:cs="Arial"/>
          <w:b/>
          <w:i/>
          <w:highlight w:val="yellow"/>
        </w:rPr>
        <w:t xml:space="preserve"> </w:t>
      </w:r>
      <w:r>
        <w:rPr>
          <w:rFonts w:ascii="Arial" w:hAnsi="Arial" w:cs="Arial"/>
          <w:lang w:val="id-ID"/>
        </w:rPr>
        <w:t xml:space="preserve">bulan </w:t>
      </w:r>
      <w:r w:rsidR="00F865BE" w:rsidRPr="00B84EB2">
        <w:rPr>
          <w:rFonts w:ascii="Arial" w:hAnsi="Arial" w:cs="Arial"/>
          <w:b/>
          <w:i/>
          <w:highlight w:val="yellow"/>
        </w:rPr>
        <w:t>Maret</w:t>
      </w:r>
      <w:r w:rsidRPr="00B84EB2">
        <w:rPr>
          <w:rFonts w:ascii="Arial" w:hAnsi="Arial" w:cs="Arial"/>
          <w:b/>
          <w:i/>
          <w:highlight w:val="yellow"/>
          <w:lang w:val="id-ID"/>
        </w:rPr>
        <w:t xml:space="preserve"> </w:t>
      </w:r>
      <w:r>
        <w:rPr>
          <w:rFonts w:ascii="Arial" w:hAnsi="Arial" w:cs="Arial"/>
          <w:lang w:val="id-ID"/>
        </w:rPr>
        <w:t xml:space="preserve">tahun </w:t>
      </w:r>
      <w:r w:rsidRPr="00B84EB2">
        <w:rPr>
          <w:rFonts w:ascii="Arial" w:hAnsi="Arial" w:cs="Arial"/>
          <w:b/>
          <w:i/>
          <w:highlight w:val="yellow"/>
          <w:lang w:val="id-ID"/>
        </w:rPr>
        <w:t xml:space="preserve">Dua ribu </w:t>
      </w:r>
      <w:r w:rsidRPr="00B84EB2">
        <w:rPr>
          <w:rFonts w:ascii="Arial" w:hAnsi="Arial" w:cs="Arial"/>
          <w:b/>
          <w:i/>
          <w:highlight w:val="yellow"/>
        </w:rPr>
        <w:t xml:space="preserve">dua puluh </w:t>
      </w:r>
      <w:r w:rsidR="00BD5885" w:rsidRPr="00B84EB2">
        <w:rPr>
          <w:rFonts w:ascii="Arial" w:hAnsi="Arial" w:cs="Arial"/>
          <w:b/>
          <w:i/>
          <w:highlight w:val="yellow"/>
        </w:rPr>
        <w:t>e</w:t>
      </w:r>
      <w:r w:rsidR="00E342A4" w:rsidRPr="00B84EB2">
        <w:rPr>
          <w:rFonts w:ascii="Arial" w:hAnsi="Arial" w:cs="Arial"/>
          <w:b/>
          <w:i/>
          <w:highlight w:val="yellow"/>
        </w:rPr>
        <w:t>nam</w:t>
      </w:r>
      <w:r w:rsidR="00BD5885" w:rsidRPr="00B84EB2">
        <w:rPr>
          <w:rFonts w:ascii="Arial" w:hAnsi="Arial" w:cs="Arial"/>
          <w:b/>
          <w:highlight w:val="yellow"/>
          <w:lang w:val="id-ID"/>
        </w:rPr>
        <w:t xml:space="preserve"> </w:t>
      </w:r>
      <w:r w:rsidR="00BD5885" w:rsidRPr="00B84EB2">
        <w:rPr>
          <w:rFonts w:ascii="Arial" w:hAnsi="Arial" w:cs="Arial"/>
          <w:b/>
          <w:highlight w:val="yellow"/>
          <w:lang w:val="id-ID"/>
        </w:rPr>
        <w:fldChar w:fldCharType="begin"/>
      </w:r>
      <w:r w:rsidR="00BD5885" w:rsidRPr="00B84EB2">
        <w:rPr>
          <w:rFonts w:ascii="Arial" w:hAnsi="Arial" w:cs="Arial"/>
          <w:b/>
          <w:highlight w:val="yellow"/>
          <w:lang w:val="id-ID"/>
        </w:rPr>
        <w:instrText xml:space="preserve"> MERGEFIELD TglblnTh </w:instrText>
      </w:r>
      <w:r w:rsidR="00A35677" w:rsidRPr="00B84EB2">
        <w:rPr>
          <w:rFonts w:ascii="Arial" w:hAnsi="Arial" w:cs="Arial"/>
          <w:b/>
          <w:highlight w:val="yellow"/>
          <w:lang w:val="id-ID"/>
        </w:rPr>
        <w:fldChar w:fldCharType="separate"/>
      </w:r>
      <w:r w:rsidR="009536FC" w:rsidRPr="00B84EB2">
        <w:rPr>
          <w:rFonts w:ascii="Arial" w:hAnsi="Arial" w:cs="Arial"/>
          <w:b/>
          <w:noProof/>
          <w:highlight w:val="yellow"/>
          <w:lang w:val="id-ID"/>
        </w:rPr>
        <w:t>(1</w:t>
      </w:r>
      <w:r w:rsidR="00F865BE" w:rsidRPr="00B84EB2">
        <w:rPr>
          <w:rFonts w:ascii="Arial" w:hAnsi="Arial" w:cs="Arial"/>
          <w:b/>
          <w:noProof/>
          <w:highlight w:val="yellow"/>
          <w:lang w:val="id-ID"/>
        </w:rPr>
        <w:t>6</w:t>
      </w:r>
      <w:r w:rsidR="009536FC" w:rsidRPr="00B84EB2">
        <w:rPr>
          <w:rFonts w:ascii="Arial" w:hAnsi="Arial" w:cs="Arial"/>
          <w:b/>
          <w:noProof/>
          <w:highlight w:val="yellow"/>
          <w:lang w:val="id-ID"/>
        </w:rPr>
        <w:t>-0</w:t>
      </w:r>
      <w:r w:rsidR="00F865BE" w:rsidRPr="00B84EB2">
        <w:rPr>
          <w:rFonts w:ascii="Arial" w:hAnsi="Arial" w:cs="Arial"/>
          <w:b/>
          <w:noProof/>
          <w:highlight w:val="yellow"/>
          <w:lang w:val="id-ID"/>
        </w:rPr>
        <w:t>3</w:t>
      </w:r>
      <w:r w:rsidR="009536FC" w:rsidRPr="00B84EB2">
        <w:rPr>
          <w:rFonts w:ascii="Arial" w:hAnsi="Arial" w:cs="Arial"/>
          <w:b/>
          <w:noProof/>
          <w:highlight w:val="yellow"/>
          <w:lang w:val="id-ID"/>
        </w:rPr>
        <w:t>-2026)</w:t>
      </w:r>
      <w:r w:rsidR="00BD5885" w:rsidRPr="00B84EB2">
        <w:rPr>
          <w:rFonts w:ascii="Arial" w:hAnsi="Arial" w:cs="Arial"/>
          <w:b/>
          <w:highlight w:val="yellow"/>
          <w:lang w:val="id-ID"/>
        </w:rPr>
        <w:fldChar w:fldCharType="end"/>
      </w:r>
      <w:r>
        <w:rPr>
          <w:rFonts w:ascii="Arial" w:hAnsi="Arial" w:cs="Arial"/>
        </w:rPr>
        <w:t xml:space="preserve"> </w:t>
      </w:r>
      <w:r>
        <w:rPr>
          <w:rFonts w:ascii="Arial" w:hAnsi="Arial" w:cs="Arial"/>
          <w:lang w:val="id-ID"/>
        </w:rPr>
        <w:t>bertempat di Kantor Pusat PT. Technology Karya Mandiri,</w:t>
      </w:r>
      <w:r>
        <w:rPr>
          <w:rFonts w:ascii="Arial" w:hAnsi="Arial" w:cs="Arial"/>
        </w:rPr>
        <w:t xml:space="preserve"> </w:t>
      </w:r>
      <w:r>
        <w:rPr>
          <w:rFonts w:ascii="Arial" w:hAnsi="Arial" w:cs="Arial"/>
          <w:lang w:val="id-ID"/>
        </w:rPr>
        <w:t>Rukan Puri Botanical Residence Blok H.9 No.22/23 RT 007 RW.001, Joglo - Jakarta Barat, antara pihak-pihak:</w:t>
      </w:r>
    </w:p>
    <w:p w14:paraId="180FB5E5" w14:textId="77777777" w:rsidR="000B3357" w:rsidRDefault="000B3357">
      <w:pPr>
        <w:tabs>
          <w:tab w:val="left" w:pos="3930"/>
        </w:tabs>
        <w:jc w:val="both"/>
        <w:rPr>
          <w:rFonts w:ascii="Arial" w:hAnsi="Arial" w:cs="Arial"/>
          <w:spacing w:val="-2"/>
          <w:lang w:val="id-ID"/>
        </w:rPr>
      </w:pPr>
      <w:r>
        <w:rPr>
          <w:rFonts w:ascii="Arial" w:hAnsi="Arial" w:cs="Arial"/>
          <w:spacing w:val="-2"/>
          <w:lang w:val="id-ID"/>
        </w:rPr>
        <w:tab/>
      </w:r>
    </w:p>
    <w:p w14:paraId="2DC1CBF6" w14:textId="77777777" w:rsidR="000B3357" w:rsidRDefault="000B3357">
      <w:pPr>
        <w:numPr>
          <w:ilvl w:val="0"/>
          <w:numId w:val="2"/>
        </w:numPr>
        <w:tabs>
          <w:tab w:val="left" w:pos="540"/>
          <w:tab w:val="left" w:pos="1080"/>
        </w:tabs>
        <w:suppressAutoHyphens w:val="0"/>
        <w:ind w:left="540" w:right="26" w:hanging="540"/>
        <w:jc w:val="both"/>
        <w:rPr>
          <w:rFonts w:ascii="Arial" w:hAnsi="Arial" w:cs="Arial"/>
          <w:lang w:val="id-ID"/>
        </w:rPr>
      </w:pPr>
      <w:r>
        <w:rPr>
          <w:rFonts w:ascii="Arial" w:hAnsi="Arial" w:cs="Arial"/>
          <w:b/>
          <w:i/>
          <w:lang w:val="id-ID"/>
        </w:rPr>
        <w:t>PT.</w:t>
      </w:r>
      <w:r>
        <w:rPr>
          <w:rFonts w:ascii="Arial" w:hAnsi="Arial" w:cs="Arial"/>
          <w:b/>
          <w:i/>
        </w:rPr>
        <w:t xml:space="preserve"> TECHNOLOGY KARYA MANDIRI</w:t>
      </w:r>
      <w:r>
        <w:rPr>
          <w:rFonts w:ascii="Arial" w:hAnsi="Arial" w:cs="Arial"/>
          <w:lang w:val="id-ID"/>
        </w:rPr>
        <w:t xml:space="preserve">, </w:t>
      </w:r>
      <w:r>
        <w:rPr>
          <w:rFonts w:ascii="Arial" w:hAnsi="Arial" w:cs="Arial"/>
        </w:rPr>
        <w:t>suatu badan usaha berbentuk Perseroan Terbatas yang</w:t>
      </w:r>
      <w:r>
        <w:rPr>
          <w:rFonts w:ascii="Arial" w:hAnsi="Arial" w:cs="Arial"/>
          <w:lang w:val="id-ID"/>
        </w:rPr>
        <w:t xml:space="preserve"> </w:t>
      </w:r>
      <w:r>
        <w:rPr>
          <w:rFonts w:ascii="Arial" w:hAnsi="Arial" w:cs="Arial"/>
        </w:rPr>
        <w:t xml:space="preserve">didirikan berdasarkan Akta Notaris Periasman Effendi, S.H., di Tangerang  Nomor 8, tanggal 18 Maret 2009, yang telah mengalami perubahan dengan Akta Notaris Melyani Noor Shandra, S.H., di Jakarta dalam Berita Acara Nomor 18 tanggal 2 Juni 2010 di Jakarta, beralamat di </w:t>
      </w:r>
      <w:r>
        <w:rPr>
          <w:rStyle w:val="Heading4Char"/>
          <w:rFonts w:ascii="Arial" w:hAnsi="Arial" w:cs="Arial"/>
          <w:b w:val="0"/>
          <w:sz w:val="20"/>
          <w:szCs w:val="20"/>
        </w:rPr>
        <w:t>Rukan Puri Botanical Residence Blok H.8 No.22 RT 007 RW.001, Joglo - Jakarta Barat,</w:t>
      </w:r>
      <w:r>
        <w:rPr>
          <w:rFonts w:ascii="Arial" w:hAnsi="Arial" w:cs="Arial"/>
        </w:rPr>
        <w:t xml:space="preserve"> dalam hal ini diwakili secara sah oleh </w:t>
      </w:r>
      <w:r>
        <w:rPr>
          <w:rFonts w:ascii="Arial" w:hAnsi="Arial" w:cs="Arial"/>
          <w:b/>
        </w:rPr>
        <w:t xml:space="preserve">IDA ISNAENI </w:t>
      </w:r>
      <w:r>
        <w:rPr>
          <w:rFonts w:ascii="Arial" w:hAnsi="Arial" w:cs="Arial"/>
        </w:rPr>
        <w:t xml:space="preserve">jabatan Direktur yang selanjutnya dalam Perjanjian ini disebut sebagai </w:t>
      </w:r>
      <w:r>
        <w:rPr>
          <w:rFonts w:ascii="Arial" w:hAnsi="Arial" w:cs="Arial"/>
          <w:b/>
        </w:rPr>
        <w:t>TKM.</w:t>
      </w:r>
    </w:p>
    <w:p w14:paraId="7EBA77ED" w14:textId="77777777" w:rsidR="000B3357" w:rsidRDefault="000B3357">
      <w:pPr>
        <w:suppressAutoHyphens w:val="0"/>
        <w:ind w:left="540" w:right="26"/>
        <w:jc w:val="both"/>
        <w:rPr>
          <w:rFonts w:ascii="Arial" w:hAnsi="Arial" w:cs="Arial"/>
          <w:lang w:val="id-ID"/>
        </w:rPr>
      </w:pPr>
    </w:p>
    <w:p w14:paraId="5297BDF3" w14:textId="77777777" w:rsidR="000B3357" w:rsidRDefault="00F865BE">
      <w:pPr>
        <w:numPr>
          <w:ilvl w:val="0"/>
          <w:numId w:val="2"/>
        </w:numPr>
        <w:tabs>
          <w:tab w:val="clear" w:pos="1080"/>
          <w:tab w:val="left" w:pos="567"/>
        </w:tabs>
        <w:ind w:left="567" w:hanging="567"/>
        <w:jc w:val="both"/>
        <w:rPr>
          <w:rFonts w:ascii="Arial" w:hAnsi="Arial" w:cs="Arial"/>
        </w:rPr>
      </w:pPr>
      <w:r w:rsidRPr="00B84EB2">
        <w:rPr>
          <w:rFonts w:ascii="Arial" w:hAnsi="Arial" w:cs="Arial"/>
          <w:b/>
          <w:i/>
          <w:highlight w:val="yellow"/>
        </w:rPr>
        <w:t>MUHAMMAD HATTA IBRAHIM</w:t>
      </w:r>
      <w:r w:rsidR="000B3357">
        <w:rPr>
          <w:rFonts w:ascii="Arial" w:hAnsi="Arial" w:cs="Arial"/>
        </w:rPr>
        <w:t xml:space="preserve"> sebagai Pelaksana (</w:t>
      </w:r>
      <w:r w:rsidR="007913B1">
        <w:rPr>
          <w:rFonts w:ascii="Arial" w:hAnsi="Arial" w:cs="Arial"/>
        </w:rPr>
        <w:t>MITRA PELAKSANA</w:t>
      </w:r>
      <w:r w:rsidR="000B3357">
        <w:rPr>
          <w:rFonts w:ascii="Arial" w:hAnsi="Arial" w:cs="Arial"/>
        </w:rPr>
        <w:t xml:space="preserve">) dengan nomor Kartu Tanda Penduduk (KTP) atas nama </w:t>
      </w:r>
      <w:r w:rsidRPr="00B84EB2">
        <w:rPr>
          <w:rFonts w:ascii="Arial" w:hAnsi="Arial" w:cs="Arial"/>
          <w:b/>
          <w:i/>
          <w:highlight w:val="yellow"/>
        </w:rPr>
        <w:t>Muhammad Hatta Ibrahim</w:t>
      </w:r>
      <w:r w:rsidR="000B3357">
        <w:rPr>
          <w:rFonts w:ascii="Arial" w:hAnsi="Arial" w:cs="Arial"/>
          <w:b/>
        </w:rPr>
        <w:t xml:space="preserve"> </w:t>
      </w:r>
      <w:r w:rsidR="000B3357">
        <w:rPr>
          <w:rFonts w:ascii="Arial" w:hAnsi="Arial" w:cs="Arial"/>
        </w:rPr>
        <w:t xml:space="preserve">nomor </w:t>
      </w:r>
      <w:r w:rsidRPr="00B84EB2">
        <w:rPr>
          <w:rFonts w:ascii="Arial" w:hAnsi="Arial" w:cs="Arial"/>
          <w:b/>
          <w:i/>
          <w:highlight w:val="yellow"/>
        </w:rPr>
        <w:t>1107301112780001</w:t>
      </w:r>
      <w:r w:rsidR="000B3357">
        <w:rPr>
          <w:rFonts w:ascii="Arial" w:hAnsi="Arial" w:cs="Arial"/>
        </w:rPr>
        <w:t xml:space="preserve"> yang beralamat di </w:t>
      </w:r>
      <w:r w:rsidRPr="00B84EB2">
        <w:rPr>
          <w:rFonts w:ascii="Arial" w:hAnsi="Arial" w:cs="Arial"/>
          <w:b/>
          <w:i/>
          <w:highlight w:val="yellow"/>
        </w:rPr>
        <w:t>Jl. Blang TGK.II LR. Cendana DSN III RT000/000 Kelurahan Lamlagang Kecamatan Banda Raya</w:t>
      </w:r>
      <w:r w:rsidR="00B05160" w:rsidRPr="00B84EB2">
        <w:rPr>
          <w:rFonts w:ascii="Arial" w:hAnsi="Arial" w:cs="Arial"/>
          <w:b/>
          <w:i/>
          <w:highlight w:val="yellow"/>
        </w:rPr>
        <w:t xml:space="preserve"> Provinsi Aceh</w:t>
      </w:r>
      <w:r w:rsidR="000B3357">
        <w:rPr>
          <w:rFonts w:ascii="Arial" w:hAnsi="Arial" w:cs="Arial"/>
        </w:rPr>
        <w:t>, dalam hal ini mewakili diri sendiri secara sah sebagai Pelaksan</w:t>
      </w:r>
      <w:r w:rsidR="00077CF3">
        <w:rPr>
          <w:rFonts w:ascii="Arial" w:hAnsi="Arial" w:cs="Arial"/>
        </w:rPr>
        <w:t>a</w:t>
      </w:r>
      <w:r w:rsidR="000B3357">
        <w:rPr>
          <w:rFonts w:ascii="Arial" w:hAnsi="Arial" w:cs="Arial"/>
        </w:rPr>
        <w:t xml:space="preserve"> (</w:t>
      </w:r>
      <w:r w:rsidR="007913B1" w:rsidRPr="00EF0DF8">
        <w:rPr>
          <w:rFonts w:ascii="Arial" w:hAnsi="Arial" w:cs="Arial"/>
          <w:b/>
          <w:bCs/>
        </w:rPr>
        <w:t>MITRA PELAKSANA</w:t>
      </w:r>
      <w:r w:rsidR="000B3357">
        <w:rPr>
          <w:rFonts w:ascii="Arial" w:hAnsi="Arial" w:cs="Arial"/>
        </w:rPr>
        <w:t xml:space="preserve">) yang selanjutnya dalam Perjanjian ini disebut </w:t>
      </w:r>
      <w:r w:rsidR="000B3357">
        <w:rPr>
          <w:rFonts w:ascii="Arial" w:hAnsi="Arial" w:cs="Arial"/>
          <w:b/>
          <w:lang w:val="id-ID"/>
        </w:rPr>
        <w:t>MITRA</w:t>
      </w:r>
      <w:r w:rsidR="000B3357">
        <w:rPr>
          <w:rFonts w:ascii="Arial" w:hAnsi="Arial" w:cs="Arial"/>
        </w:rPr>
        <w:t>.</w:t>
      </w:r>
    </w:p>
    <w:p w14:paraId="225F010D" w14:textId="77777777" w:rsidR="000B3357" w:rsidRDefault="000B3357">
      <w:pPr>
        <w:tabs>
          <w:tab w:val="left" w:pos="3915"/>
          <w:tab w:val="left" w:leader="hyphen" w:pos="8895"/>
        </w:tabs>
        <w:jc w:val="both"/>
        <w:rPr>
          <w:rFonts w:ascii="Arial" w:hAnsi="Arial" w:cs="Arial"/>
          <w:spacing w:val="-2"/>
        </w:rPr>
      </w:pPr>
    </w:p>
    <w:p w14:paraId="31B8072C" w14:textId="77777777" w:rsidR="000B3357" w:rsidRDefault="000B3357">
      <w:pPr>
        <w:tabs>
          <w:tab w:val="left" w:pos="3915"/>
          <w:tab w:val="left" w:leader="hyphen" w:pos="8895"/>
        </w:tabs>
        <w:jc w:val="both"/>
        <w:rPr>
          <w:rFonts w:ascii="Arial" w:hAnsi="Arial" w:cs="Arial"/>
          <w:spacing w:val="-2"/>
          <w:lang w:val="id-ID"/>
        </w:rPr>
      </w:pPr>
      <w:r>
        <w:rPr>
          <w:rFonts w:ascii="Arial" w:hAnsi="Arial" w:cs="Arial"/>
          <w:b/>
          <w:spacing w:val="-2"/>
          <w:lang w:val="id-ID"/>
        </w:rPr>
        <w:t>TKM</w:t>
      </w:r>
      <w:r>
        <w:rPr>
          <w:rFonts w:ascii="Arial" w:hAnsi="Arial" w:cs="Arial"/>
          <w:spacing w:val="-2"/>
          <w:lang w:val="id-ID"/>
        </w:rPr>
        <w:t xml:space="preserve"> dan </w:t>
      </w:r>
      <w:r>
        <w:rPr>
          <w:rFonts w:ascii="Arial" w:hAnsi="Arial" w:cs="Arial"/>
          <w:b/>
          <w:spacing w:val="-2"/>
        </w:rPr>
        <w:t>MITRA</w:t>
      </w:r>
      <w:r>
        <w:rPr>
          <w:rFonts w:ascii="Arial" w:hAnsi="Arial" w:cs="Arial"/>
          <w:spacing w:val="-2"/>
          <w:lang w:val="id-ID"/>
        </w:rPr>
        <w:t xml:space="preserve"> secara bersama-sama disebut </w:t>
      </w:r>
      <w:r>
        <w:rPr>
          <w:rFonts w:ascii="Arial" w:hAnsi="Arial" w:cs="Arial"/>
          <w:b/>
          <w:bCs/>
          <w:spacing w:val="-2"/>
          <w:lang w:val="id-ID"/>
        </w:rPr>
        <w:t xml:space="preserve">“Para Pihak” </w:t>
      </w:r>
      <w:r>
        <w:rPr>
          <w:rFonts w:ascii="Arial" w:hAnsi="Arial" w:cs="Arial"/>
          <w:spacing w:val="-2"/>
          <w:lang w:val="id-ID"/>
        </w:rPr>
        <w:t>dan secara sendiri-sendiri disebut juga “</w:t>
      </w:r>
      <w:r>
        <w:rPr>
          <w:rFonts w:ascii="Arial" w:hAnsi="Arial" w:cs="Arial"/>
          <w:b/>
          <w:bCs/>
          <w:spacing w:val="-2"/>
          <w:lang w:val="id-ID"/>
        </w:rPr>
        <w:t>Pihak”</w:t>
      </w:r>
      <w:r>
        <w:rPr>
          <w:rFonts w:ascii="Arial" w:hAnsi="Arial" w:cs="Arial"/>
          <w:spacing w:val="-2"/>
          <w:lang w:val="id-ID"/>
        </w:rPr>
        <w:t xml:space="preserve"> </w:t>
      </w:r>
    </w:p>
    <w:p w14:paraId="7BF7E657" w14:textId="77777777" w:rsidR="000B3357" w:rsidRDefault="000B3357">
      <w:pPr>
        <w:tabs>
          <w:tab w:val="left" w:pos="3915"/>
          <w:tab w:val="left" w:leader="hyphen" w:pos="8895"/>
        </w:tabs>
        <w:jc w:val="both"/>
        <w:rPr>
          <w:rFonts w:ascii="Arial" w:hAnsi="Arial" w:cs="Arial"/>
          <w:spacing w:val="-2"/>
          <w:lang w:val="id-ID"/>
        </w:rPr>
      </w:pPr>
    </w:p>
    <w:p w14:paraId="704CA31F" w14:textId="77777777" w:rsidR="000B3357" w:rsidRDefault="000B3357">
      <w:pPr>
        <w:tabs>
          <w:tab w:val="left" w:pos="3915"/>
          <w:tab w:val="left" w:leader="hyphen" w:pos="8895"/>
        </w:tabs>
        <w:jc w:val="both"/>
        <w:rPr>
          <w:rFonts w:ascii="Arial" w:hAnsi="Arial" w:cs="Arial"/>
          <w:spacing w:val="-2"/>
          <w:lang w:val="id-ID"/>
        </w:rPr>
      </w:pPr>
      <w:r>
        <w:rPr>
          <w:rFonts w:ascii="Arial" w:hAnsi="Arial" w:cs="Arial"/>
          <w:spacing w:val="-2"/>
          <w:lang w:val="id-ID"/>
        </w:rPr>
        <w:t>D</w:t>
      </w:r>
      <w:r>
        <w:rPr>
          <w:rFonts w:ascii="Arial" w:hAnsi="Arial" w:cs="Arial"/>
          <w:bCs/>
          <w:lang w:val="id-ID"/>
        </w:rPr>
        <w:t>engan terlebih dahulu mempertimbangkan hal-hal sebagai berikut :</w:t>
      </w:r>
    </w:p>
    <w:p w14:paraId="471ABE7E" w14:textId="77777777" w:rsidR="000B3357" w:rsidRDefault="000B3357" w:rsidP="00663A6B">
      <w:pPr>
        <w:pStyle w:val="BodyTextIndent3"/>
        <w:numPr>
          <w:ilvl w:val="0"/>
          <w:numId w:val="3"/>
        </w:numPr>
        <w:tabs>
          <w:tab w:val="clear" w:pos="936"/>
          <w:tab w:val="left" w:pos="576"/>
        </w:tabs>
        <w:spacing w:before="0" w:after="120"/>
        <w:ind w:left="567"/>
        <w:rPr>
          <w:rFonts w:ascii="Arial" w:hAnsi="Arial" w:cs="Arial"/>
          <w:sz w:val="20"/>
          <w:szCs w:val="20"/>
          <w:lang w:val="id-ID"/>
        </w:rPr>
      </w:pPr>
      <w:r>
        <w:rPr>
          <w:rFonts w:ascii="Arial" w:hAnsi="Arial" w:cs="Arial"/>
          <w:sz w:val="20"/>
          <w:szCs w:val="20"/>
          <w:lang w:val="id-ID"/>
        </w:rPr>
        <w:t xml:space="preserve">Bahwa </w:t>
      </w:r>
      <w:r>
        <w:rPr>
          <w:rFonts w:ascii="Arial" w:hAnsi="Arial" w:cs="Arial"/>
          <w:b/>
          <w:sz w:val="20"/>
          <w:szCs w:val="20"/>
          <w:lang w:val="id-ID"/>
        </w:rPr>
        <w:t>TKM</w:t>
      </w:r>
      <w:r>
        <w:rPr>
          <w:rFonts w:ascii="Arial" w:hAnsi="Arial" w:cs="Arial"/>
          <w:sz w:val="20"/>
          <w:szCs w:val="20"/>
          <w:lang w:val="id-ID"/>
        </w:rPr>
        <w:t xml:space="preserve"> berkehendak untuk mengadakan Pekerjaan Pemasangan Outside Plan Fiber Optic (OSP-FO);</w:t>
      </w:r>
    </w:p>
    <w:p w14:paraId="680AC6B5" w14:textId="77777777" w:rsidR="000B3357" w:rsidRDefault="000B3357" w:rsidP="00663A6B">
      <w:pPr>
        <w:pStyle w:val="BodyTextIndent3"/>
        <w:numPr>
          <w:ilvl w:val="0"/>
          <w:numId w:val="3"/>
        </w:numPr>
        <w:tabs>
          <w:tab w:val="clear" w:pos="936"/>
          <w:tab w:val="clear" w:pos="9072"/>
          <w:tab w:val="left" w:pos="576"/>
          <w:tab w:val="left" w:leader="hyphen" w:pos="8145"/>
        </w:tabs>
        <w:spacing w:before="0" w:after="120"/>
        <w:ind w:left="567"/>
        <w:rPr>
          <w:rFonts w:ascii="Arial" w:hAnsi="Arial" w:cs="Arial"/>
          <w:sz w:val="20"/>
          <w:szCs w:val="20"/>
          <w:lang w:val="id-ID"/>
        </w:rPr>
      </w:pPr>
      <w:r>
        <w:rPr>
          <w:rFonts w:ascii="Arial" w:hAnsi="Arial" w:cs="Arial"/>
          <w:sz w:val="20"/>
          <w:szCs w:val="20"/>
          <w:lang w:val="id-ID"/>
        </w:rPr>
        <w:t xml:space="preserve">Bahwa </w:t>
      </w:r>
      <w:r w:rsidRPr="00C8352E">
        <w:rPr>
          <w:rFonts w:ascii="Arial" w:hAnsi="Arial" w:cs="Arial"/>
          <w:b/>
          <w:bCs/>
          <w:sz w:val="20"/>
          <w:szCs w:val="20"/>
          <w:lang w:val="id-ID"/>
        </w:rPr>
        <w:t>MITRA</w:t>
      </w:r>
      <w:r>
        <w:rPr>
          <w:rFonts w:ascii="Arial" w:hAnsi="Arial" w:cs="Arial"/>
          <w:sz w:val="20"/>
          <w:szCs w:val="20"/>
          <w:lang w:val="id-ID"/>
        </w:rPr>
        <w:t xml:space="preserve"> adalah </w:t>
      </w:r>
      <w:r w:rsidR="00077CF3" w:rsidRPr="004F6B95">
        <w:rPr>
          <w:rFonts w:ascii="Arial" w:hAnsi="Arial" w:cs="Arial"/>
          <w:sz w:val="20"/>
          <w:szCs w:val="20"/>
        </w:rPr>
        <w:t>(Pelaksana)</w:t>
      </w:r>
      <w:r w:rsidRPr="004F6B95">
        <w:rPr>
          <w:rFonts w:ascii="Arial" w:hAnsi="Arial" w:cs="Arial"/>
          <w:sz w:val="20"/>
          <w:szCs w:val="20"/>
          <w:lang w:val="id-ID"/>
        </w:rPr>
        <w:t xml:space="preserve"> kerja</w:t>
      </w:r>
      <w:r>
        <w:rPr>
          <w:rFonts w:ascii="Arial" w:hAnsi="Arial" w:cs="Arial"/>
          <w:sz w:val="20"/>
          <w:szCs w:val="20"/>
          <w:lang w:val="id-ID"/>
        </w:rPr>
        <w:t xml:space="preserve"> </w:t>
      </w:r>
      <w:r>
        <w:rPr>
          <w:rFonts w:ascii="Arial" w:hAnsi="Arial" w:cs="Arial"/>
          <w:b/>
          <w:sz w:val="20"/>
          <w:szCs w:val="20"/>
          <w:lang w:val="id-ID"/>
        </w:rPr>
        <w:t>TKM</w:t>
      </w:r>
      <w:r>
        <w:rPr>
          <w:rFonts w:ascii="Arial" w:hAnsi="Arial" w:cs="Arial"/>
          <w:sz w:val="20"/>
          <w:szCs w:val="20"/>
          <w:lang w:val="id-ID"/>
        </w:rPr>
        <w:t xml:space="preserve"> dan sanggup untuk melaksanakan Pekerjaan dimaksud; </w:t>
      </w:r>
    </w:p>
    <w:p w14:paraId="0075ECEB" w14:textId="77777777" w:rsidR="000B3357" w:rsidRDefault="000B3357" w:rsidP="00663A6B">
      <w:pPr>
        <w:pStyle w:val="BodyTextIndent3"/>
        <w:numPr>
          <w:ilvl w:val="0"/>
          <w:numId w:val="3"/>
        </w:numPr>
        <w:tabs>
          <w:tab w:val="clear" w:pos="936"/>
          <w:tab w:val="clear" w:pos="9072"/>
          <w:tab w:val="left" w:pos="576"/>
          <w:tab w:val="left" w:leader="hyphen" w:pos="8145"/>
        </w:tabs>
        <w:spacing w:before="0"/>
        <w:ind w:left="567"/>
        <w:rPr>
          <w:rFonts w:ascii="Arial" w:hAnsi="Arial" w:cs="Arial"/>
          <w:sz w:val="20"/>
          <w:szCs w:val="20"/>
          <w:lang w:val="id-ID"/>
        </w:rPr>
      </w:pPr>
      <w:r>
        <w:rPr>
          <w:rFonts w:ascii="Arial" w:hAnsi="Arial" w:cs="Arial"/>
          <w:sz w:val="20"/>
          <w:szCs w:val="20"/>
          <w:lang w:val="id-ID"/>
        </w:rPr>
        <w:t>Bahwa Para Pihak telah melakukan pembahasan Harga Satuan Pekerjaan Pemasangan Outside Plan Fiber Optic (OSP-FO).</w:t>
      </w:r>
    </w:p>
    <w:p w14:paraId="470E9AB5" w14:textId="77777777" w:rsidR="00752768" w:rsidRDefault="000B3357" w:rsidP="00752768">
      <w:pPr>
        <w:pStyle w:val="BodyText"/>
        <w:tabs>
          <w:tab w:val="clear" w:pos="567"/>
          <w:tab w:val="clear" w:pos="993"/>
          <w:tab w:val="clear" w:pos="1418"/>
          <w:tab w:val="clear" w:pos="1843"/>
          <w:tab w:val="clear" w:pos="2268"/>
          <w:tab w:val="clear" w:pos="3261"/>
          <w:tab w:val="clear" w:pos="3544"/>
          <w:tab w:val="left" w:leader="hyphen" w:pos="9054"/>
        </w:tabs>
        <w:ind w:left="-18"/>
        <w:rPr>
          <w:rFonts w:ascii="Arial" w:hAnsi="Arial" w:cs="Arial"/>
          <w:lang w:val="id-ID"/>
        </w:rPr>
      </w:pPr>
      <w:r>
        <w:rPr>
          <w:rFonts w:ascii="Arial" w:hAnsi="Arial" w:cs="Arial"/>
          <w:lang w:val="id-ID"/>
        </w:rPr>
        <w:br/>
        <w:t xml:space="preserve">Berdasarkan pertimbangan tersebut di atas telah dicapai kata sepakat, dengan ini </w:t>
      </w:r>
      <w:r>
        <w:rPr>
          <w:rFonts w:ascii="Arial" w:hAnsi="Arial" w:cs="Arial"/>
          <w:b/>
          <w:lang w:val="id-ID"/>
        </w:rPr>
        <w:t xml:space="preserve">TKM </w:t>
      </w:r>
      <w:r>
        <w:rPr>
          <w:rFonts w:ascii="Arial" w:hAnsi="Arial" w:cs="Arial"/>
          <w:lang w:val="id-ID"/>
        </w:rPr>
        <w:t xml:space="preserve">dan </w:t>
      </w:r>
      <w:r>
        <w:rPr>
          <w:rFonts w:ascii="Arial" w:hAnsi="Arial" w:cs="Arial"/>
          <w:b/>
          <w:lang w:val="id-ID"/>
        </w:rPr>
        <w:t>MITRA</w:t>
      </w:r>
      <w:r>
        <w:rPr>
          <w:rFonts w:ascii="Arial" w:hAnsi="Arial" w:cs="Arial"/>
          <w:lang w:val="id-ID"/>
        </w:rPr>
        <w:t xml:space="preserve"> menyatakan saling mengikatkan diri dalam Pekerjaan Pemasangan Outside Plan Fiber Optic (OSP-FO) dengan ketentuan dan syarat-syarat sebagai berikut: </w:t>
      </w:r>
    </w:p>
    <w:p w14:paraId="1651F975" w14:textId="77777777" w:rsidR="00CE0D76" w:rsidRDefault="00CE0D76">
      <w:pPr>
        <w:pStyle w:val="Heading2"/>
        <w:rPr>
          <w:rFonts w:ascii="Arial" w:hAnsi="Arial" w:cs="Arial"/>
          <w:i w:val="0"/>
          <w:sz w:val="20"/>
          <w:szCs w:val="20"/>
          <w:lang w:val="id-ID"/>
        </w:rPr>
      </w:pPr>
    </w:p>
    <w:p w14:paraId="61DBCB6D" w14:textId="77777777" w:rsidR="00CE0D76" w:rsidRDefault="00CE0D76">
      <w:pPr>
        <w:pStyle w:val="Heading2"/>
        <w:rPr>
          <w:rFonts w:ascii="Arial" w:hAnsi="Arial" w:cs="Arial"/>
          <w:i w:val="0"/>
          <w:sz w:val="20"/>
          <w:szCs w:val="20"/>
          <w:lang w:val="id-ID"/>
        </w:rPr>
      </w:pPr>
    </w:p>
    <w:p w14:paraId="48181134" w14:textId="77777777" w:rsidR="00CE0D76" w:rsidRDefault="00CE0D76">
      <w:pPr>
        <w:pStyle w:val="Heading2"/>
        <w:rPr>
          <w:rFonts w:ascii="Arial" w:hAnsi="Arial" w:cs="Arial"/>
          <w:i w:val="0"/>
          <w:sz w:val="20"/>
          <w:szCs w:val="20"/>
          <w:lang w:val="id-ID"/>
        </w:rPr>
      </w:pPr>
    </w:p>
    <w:p w14:paraId="5E58D45A" w14:textId="77777777" w:rsidR="000B3357" w:rsidRDefault="000B3357">
      <w:pPr>
        <w:pStyle w:val="Heading2"/>
        <w:rPr>
          <w:rFonts w:ascii="Arial" w:hAnsi="Arial" w:cs="Arial"/>
          <w:i w:val="0"/>
          <w:sz w:val="20"/>
          <w:szCs w:val="20"/>
          <w:lang w:val="id-ID"/>
        </w:rPr>
      </w:pPr>
      <w:r>
        <w:rPr>
          <w:rFonts w:ascii="Arial" w:hAnsi="Arial" w:cs="Arial"/>
          <w:i w:val="0"/>
          <w:sz w:val="20"/>
          <w:szCs w:val="20"/>
          <w:lang w:val="id-ID"/>
        </w:rPr>
        <w:t>PASAL 1</w:t>
      </w:r>
    </w:p>
    <w:p w14:paraId="10D76015" w14:textId="77777777" w:rsidR="000B3357" w:rsidRDefault="000B3357">
      <w:pPr>
        <w:pStyle w:val="Heading3"/>
        <w:rPr>
          <w:rFonts w:ascii="Arial" w:hAnsi="Arial" w:cs="Arial"/>
          <w:sz w:val="20"/>
          <w:szCs w:val="20"/>
          <w:u w:val="none"/>
        </w:rPr>
      </w:pPr>
      <w:r>
        <w:rPr>
          <w:rFonts w:ascii="Arial" w:hAnsi="Arial" w:cs="Arial"/>
          <w:sz w:val="20"/>
          <w:szCs w:val="20"/>
          <w:u w:val="none"/>
        </w:rPr>
        <w:t>DEFINISI</w:t>
      </w:r>
    </w:p>
    <w:p w14:paraId="318DC1DF" w14:textId="77777777" w:rsidR="000B3357" w:rsidRDefault="000B3357">
      <w:pPr>
        <w:pStyle w:val="BodyTextIndent"/>
        <w:jc w:val="center"/>
        <w:rPr>
          <w:rFonts w:ascii="Arial" w:hAnsi="Arial" w:cs="Arial"/>
          <w:b/>
          <w:bCs/>
          <w:i/>
          <w:iCs/>
          <w:lang w:val="id-ID"/>
        </w:rPr>
      </w:pPr>
    </w:p>
    <w:p w14:paraId="2653635A" w14:textId="77777777" w:rsidR="000B3357" w:rsidRDefault="000B3357" w:rsidP="00B32768">
      <w:pPr>
        <w:pStyle w:val="BodyTextIndent"/>
        <w:spacing w:after="120"/>
        <w:ind w:left="-15" w:firstLine="0"/>
        <w:rPr>
          <w:rFonts w:ascii="Arial" w:hAnsi="Arial" w:cs="Arial"/>
          <w:lang w:val="id-ID"/>
        </w:rPr>
      </w:pPr>
      <w:r>
        <w:rPr>
          <w:rFonts w:ascii="Arial" w:hAnsi="Arial" w:cs="Arial"/>
          <w:lang w:val="id-ID"/>
        </w:rPr>
        <w:t>Kecuali ditentukan lain dalam hubungan kalimat pada Pasal yang bersangkutan dalam Perjanjian ini, yang dimaksud dengan hal-hal sebagai berikut:</w:t>
      </w:r>
    </w:p>
    <w:p w14:paraId="68173747" w14:textId="77777777" w:rsidR="000B3357" w:rsidRDefault="000B3357" w:rsidP="00B32768">
      <w:pPr>
        <w:numPr>
          <w:ilvl w:val="0"/>
          <w:numId w:val="4"/>
        </w:numPr>
        <w:tabs>
          <w:tab w:val="left" w:pos="567"/>
          <w:tab w:val="left" w:leader="hyphen" w:pos="8647"/>
        </w:tabs>
        <w:spacing w:after="120"/>
        <w:ind w:left="567" w:hanging="567"/>
        <w:jc w:val="both"/>
        <w:rPr>
          <w:rFonts w:ascii="Arial" w:hAnsi="Arial" w:cs="Arial"/>
          <w:lang w:val="id-ID"/>
        </w:rPr>
      </w:pPr>
      <w:r>
        <w:rPr>
          <w:rFonts w:ascii="Arial" w:hAnsi="Arial" w:cs="Arial"/>
          <w:b/>
          <w:bCs/>
          <w:lang w:val="id-ID"/>
        </w:rPr>
        <w:t xml:space="preserve">Perjanjian </w:t>
      </w:r>
      <w:r>
        <w:rPr>
          <w:rFonts w:ascii="Arial" w:hAnsi="Arial" w:cs="Arial"/>
          <w:lang w:val="id-ID"/>
        </w:rPr>
        <w:t xml:space="preserve">adalah </w:t>
      </w:r>
      <w:r w:rsidR="00077CF3" w:rsidRPr="004F6B95">
        <w:rPr>
          <w:rFonts w:ascii="Arial" w:hAnsi="Arial" w:cs="Arial"/>
        </w:rPr>
        <w:t>Kesepakatan kerja sama</w:t>
      </w:r>
      <w:r w:rsidR="00077CF3">
        <w:rPr>
          <w:rFonts w:ascii="Arial" w:hAnsi="Arial" w:cs="Arial"/>
        </w:rPr>
        <w:t xml:space="preserve"> </w:t>
      </w:r>
      <w:r>
        <w:rPr>
          <w:rFonts w:ascii="Arial" w:hAnsi="Arial" w:cs="Arial"/>
          <w:lang w:val="id-ID"/>
        </w:rPr>
        <w:t xml:space="preserve">Pemasangan Outside Plan Fiber Optic (OSP FO) dengan skema Kontrak Harga Satuan tanpa adanya total nilai perjanjian, yang pelaksanaan transaksinya dilakukan dengan penerbitan Surat Perintah Kerja. </w:t>
      </w:r>
    </w:p>
    <w:p w14:paraId="5DB098DA" w14:textId="77777777" w:rsidR="000B3357" w:rsidRDefault="000B3357" w:rsidP="00B32768">
      <w:pPr>
        <w:numPr>
          <w:ilvl w:val="0"/>
          <w:numId w:val="4"/>
        </w:numPr>
        <w:tabs>
          <w:tab w:val="left" w:pos="567"/>
        </w:tabs>
        <w:spacing w:after="120"/>
        <w:ind w:left="567" w:hanging="567"/>
        <w:jc w:val="both"/>
        <w:rPr>
          <w:rFonts w:ascii="Arial" w:hAnsi="Arial" w:cs="Arial"/>
          <w:lang w:val="id-ID"/>
        </w:rPr>
      </w:pPr>
      <w:r>
        <w:rPr>
          <w:rFonts w:ascii="Arial" w:hAnsi="Arial" w:cs="Arial"/>
          <w:b/>
          <w:bCs/>
          <w:lang w:val="id-ID"/>
        </w:rPr>
        <w:t>Surat Perintah Kerja (SPK)</w:t>
      </w:r>
      <w:r>
        <w:rPr>
          <w:rFonts w:ascii="Arial" w:hAnsi="Arial" w:cs="Arial"/>
          <w:bCs/>
          <w:lang w:val="id-ID"/>
        </w:rPr>
        <w:t xml:space="preserve"> adalah perintah tertulis yang diterbitkan dan ditandatangani oleh </w:t>
      </w:r>
      <w:r>
        <w:rPr>
          <w:rFonts w:ascii="Arial" w:hAnsi="Arial" w:cs="Arial"/>
          <w:b/>
          <w:bCs/>
          <w:lang w:val="id-ID"/>
        </w:rPr>
        <w:t xml:space="preserve">TKM </w:t>
      </w:r>
      <w:r>
        <w:rPr>
          <w:rFonts w:ascii="Arial" w:hAnsi="Arial" w:cs="Arial"/>
          <w:bCs/>
          <w:lang w:val="id-ID"/>
        </w:rPr>
        <w:t>dan</w:t>
      </w:r>
      <w:r>
        <w:rPr>
          <w:rFonts w:ascii="Arial" w:hAnsi="Arial" w:cs="Arial"/>
          <w:b/>
          <w:bCs/>
          <w:lang w:val="id-ID"/>
        </w:rPr>
        <w:t xml:space="preserve"> MITRA</w:t>
      </w:r>
      <w:r>
        <w:rPr>
          <w:rFonts w:ascii="Arial" w:hAnsi="Arial" w:cs="Arial"/>
          <w:bCs/>
          <w:lang w:val="id-ID"/>
        </w:rPr>
        <w:t>, sebagai dasar pelaksanaan pekerjaan dan pembayarannya.</w:t>
      </w:r>
      <w:r>
        <w:rPr>
          <w:rFonts w:ascii="Arial" w:hAnsi="Arial" w:cs="Arial"/>
          <w:b/>
          <w:bCs/>
          <w:lang w:val="id-ID"/>
        </w:rPr>
        <w:t xml:space="preserve"> </w:t>
      </w:r>
    </w:p>
    <w:p w14:paraId="5AE4B8E9" w14:textId="77777777" w:rsidR="000B3357" w:rsidRDefault="000B3357" w:rsidP="00B32768">
      <w:pPr>
        <w:numPr>
          <w:ilvl w:val="0"/>
          <w:numId w:val="4"/>
        </w:numPr>
        <w:tabs>
          <w:tab w:val="left" w:pos="567"/>
        </w:tabs>
        <w:spacing w:after="120"/>
        <w:ind w:left="567" w:hanging="567"/>
        <w:jc w:val="both"/>
        <w:rPr>
          <w:rFonts w:ascii="Arial" w:hAnsi="Arial" w:cs="Arial"/>
          <w:lang w:val="id-ID"/>
        </w:rPr>
      </w:pPr>
      <w:r>
        <w:rPr>
          <w:rFonts w:ascii="Arial" w:hAnsi="Arial" w:cs="Arial"/>
          <w:b/>
          <w:bCs/>
          <w:lang w:val="id-ID"/>
        </w:rPr>
        <w:lastRenderedPageBreak/>
        <w:t xml:space="preserve">Pekerjaan </w:t>
      </w:r>
      <w:r>
        <w:rPr>
          <w:rFonts w:ascii="Arial" w:hAnsi="Arial" w:cs="Arial"/>
          <w:lang w:val="id-ID"/>
        </w:rPr>
        <w:t xml:space="preserve">adalah Pemasangan Outside Plan Fiber Optic (OSP-FO) yang dilaksanakan oleh </w:t>
      </w:r>
      <w:r>
        <w:rPr>
          <w:rFonts w:ascii="Arial" w:hAnsi="Arial" w:cs="Arial"/>
          <w:b/>
          <w:lang w:val="id-ID"/>
        </w:rPr>
        <w:t>MITRA</w:t>
      </w:r>
      <w:r>
        <w:rPr>
          <w:rFonts w:ascii="Arial" w:hAnsi="Arial" w:cs="Arial"/>
          <w:lang w:val="id-ID"/>
        </w:rPr>
        <w:t xml:space="preserve"> atas dasar Tanggung Jawab Tunggal.</w:t>
      </w:r>
    </w:p>
    <w:p w14:paraId="1396BB0F" w14:textId="77777777" w:rsidR="000B3357" w:rsidRDefault="000B3357" w:rsidP="00B32768">
      <w:pPr>
        <w:numPr>
          <w:ilvl w:val="0"/>
          <w:numId w:val="4"/>
        </w:numPr>
        <w:tabs>
          <w:tab w:val="left" w:pos="567"/>
        </w:tabs>
        <w:spacing w:after="120"/>
        <w:ind w:left="567" w:hanging="567"/>
        <w:jc w:val="both"/>
        <w:rPr>
          <w:rFonts w:ascii="Arial" w:hAnsi="Arial" w:cs="Arial"/>
          <w:lang w:val="id-ID"/>
        </w:rPr>
      </w:pPr>
      <w:r>
        <w:rPr>
          <w:rFonts w:ascii="Arial" w:hAnsi="Arial" w:cs="Arial"/>
          <w:b/>
          <w:bCs/>
          <w:spacing w:val="-3"/>
          <w:lang w:val="id-ID"/>
        </w:rPr>
        <w:t xml:space="preserve">Supervisor </w:t>
      </w:r>
      <w:r>
        <w:rPr>
          <w:rFonts w:ascii="Arial" w:hAnsi="Arial" w:cs="Arial"/>
          <w:lang w:val="id-ID"/>
        </w:rPr>
        <w:t xml:space="preserve">adalah petugas yang ditunjuk sebagai pengawas pelaksanaan Pekerjaan di lapangan, dan bertanggung jawab kepada Site Manager dan </w:t>
      </w:r>
      <w:r w:rsidR="00CC02D7">
        <w:rPr>
          <w:rFonts w:ascii="Arial" w:hAnsi="Arial" w:cs="Arial"/>
        </w:rPr>
        <w:t xml:space="preserve">Regional </w:t>
      </w:r>
      <w:r>
        <w:rPr>
          <w:rFonts w:ascii="Arial" w:hAnsi="Arial" w:cs="Arial"/>
          <w:lang w:val="id-ID"/>
        </w:rPr>
        <w:t>Project Manager.</w:t>
      </w:r>
    </w:p>
    <w:p w14:paraId="1892DDF5" w14:textId="77777777" w:rsidR="000B3357" w:rsidRDefault="000B3357" w:rsidP="00B32768">
      <w:pPr>
        <w:numPr>
          <w:ilvl w:val="0"/>
          <w:numId w:val="4"/>
        </w:numPr>
        <w:tabs>
          <w:tab w:val="left" w:pos="567"/>
        </w:tabs>
        <w:spacing w:after="120"/>
        <w:ind w:left="567" w:hanging="567"/>
        <w:jc w:val="both"/>
        <w:rPr>
          <w:rFonts w:ascii="Arial" w:hAnsi="Arial" w:cs="Arial"/>
          <w:b/>
          <w:bCs/>
          <w:lang w:val="id-ID"/>
        </w:rPr>
      </w:pPr>
      <w:r>
        <w:rPr>
          <w:rFonts w:ascii="Arial" w:hAnsi="Arial" w:cs="Arial"/>
          <w:b/>
          <w:bCs/>
          <w:lang w:val="id-ID"/>
        </w:rPr>
        <w:t xml:space="preserve">Lokasi </w:t>
      </w:r>
      <w:r>
        <w:rPr>
          <w:rFonts w:ascii="Arial" w:hAnsi="Arial" w:cs="Arial"/>
          <w:lang w:val="id-ID"/>
        </w:rPr>
        <w:t>adalah tempat dimana Pekerjaan harus dilaksanakan</w:t>
      </w:r>
      <w:r w:rsidR="00077CF3" w:rsidRPr="004F3DF0">
        <w:rPr>
          <w:rFonts w:ascii="Arial" w:hAnsi="Arial" w:cs="Arial"/>
        </w:rPr>
        <w:t>, diselesaikan</w:t>
      </w:r>
      <w:r>
        <w:rPr>
          <w:rFonts w:ascii="Arial" w:hAnsi="Arial" w:cs="Arial"/>
          <w:lang w:val="id-ID"/>
        </w:rPr>
        <w:t xml:space="preserve"> dan diserahkan kepada </w:t>
      </w:r>
      <w:r>
        <w:rPr>
          <w:rFonts w:ascii="Arial" w:hAnsi="Arial" w:cs="Arial"/>
          <w:b/>
          <w:lang w:val="id-ID"/>
        </w:rPr>
        <w:t>TKM</w:t>
      </w:r>
      <w:r>
        <w:rPr>
          <w:rFonts w:ascii="Arial" w:hAnsi="Arial" w:cs="Arial"/>
          <w:lang w:val="id-ID"/>
        </w:rPr>
        <w:t xml:space="preserve"> dalam keadaan selesai seluruhnya.</w:t>
      </w:r>
    </w:p>
    <w:p w14:paraId="5559B99F" w14:textId="77777777" w:rsidR="000B3357" w:rsidRDefault="000B3357" w:rsidP="00B32768">
      <w:pPr>
        <w:numPr>
          <w:ilvl w:val="0"/>
          <w:numId w:val="4"/>
        </w:numPr>
        <w:tabs>
          <w:tab w:val="left" w:pos="567"/>
        </w:tabs>
        <w:spacing w:after="120"/>
        <w:ind w:left="567" w:hanging="567"/>
        <w:jc w:val="both"/>
        <w:rPr>
          <w:rFonts w:ascii="Arial" w:hAnsi="Arial" w:cs="Arial"/>
          <w:b/>
          <w:bCs/>
          <w:lang w:val="id-ID"/>
        </w:rPr>
      </w:pPr>
      <w:r>
        <w:rPr>
          <w:rFonts w:ascii="Arial" w:hAnsi="Arial" w:cs="Arial"/>
          <w:b/>
          <w:bCs/>
          <w:lang w:val="id-ID"/>
        </w:rPr>
        <w:t xml:space="preserve">Spesifikasi Teknis </w:t>
      </w:r>
      <w:r>
        <w:rPr>
          <w:rFonts w:ascii="Arial" w:hAnsi="Arial" w:cs="Arial"/>
          <w:lang w:val="id-ID"/>
        </w:rPr>
        <w:t xml:space="preserve">adalah persyaratan teknis yang dikeluarkan dan ditetapkan oleh </w:t>
      </w:r>
      <w:r>
        <w:rPr>
          <w:rFonts w:ascii="Arial" w:hAnsi="Arial" w:cs="Arial"/>
          <w:b/>
          <w:lang w:val="id-ID"/>
        </w:rPr>
        <w:t>TKM</w:t>
      </w:r>
      <w:r>
        <w:rPr>
          <w:rFonts w:ascii="Arial" w:hAnsi="Arial" w:cs="Arial"/>
          <w:lang w:val="id-ID"/>
        </w:rPr>
        <w:t xml:space="preserve"> yang harus dipenuhi oleh </w:t>
      </w:r>
      <w:r>
        <w:rPr>
          <w:rFonts w:ascii="Arial" w:hAnsi="Arial" w:cs="Arial"/>
          <w:b/>
          <w:lang w:val="id-ID"/>
        </w:rPr>
        <w:t>MITRA</w:t>
      </w:r>
      <w:r>
        <w:rPr>
          <w:rFonts w:ascii="Arial" w:hAnsi="Arial" w:cs="Arial"/>
          <w:lang w:val="id-ID"/>
        </w:rPr>
        <w:t xml:space="preserve">  sesuai dengan Perjanjian ini</w:t>
      </w:r>
      <w:r>
        <w:rPr>
          <w:rFonts w:ascii="Arial" w:hAnsi="Arial" w:cs="Arial"/>
          <w:b/>
          <w:bCs/>
          <w:lang w:val="id-ID"/>
        </w:rPr>
        <w:t>.</w:t>
      </w:r>
    </w:p>
    <w:p w14:paraId="6E32FCC0" w14:textId="77777777" w:rsidR="000B3357" w:rsidRPr="004F3DF0" w:rsidRDefault="000B3357" w:rsidP="00B32768">
      <w:pPr>
        <w:numPr>
          <w:ilvl w:val="0"/>
          <w:numId w:val="4"/>
        </w:numPr>
        <w:tabs>
          <w:tab w:val="left" w:pos="567"/>
        </w:tabs>
        <w:spacing w:after="120"/>
        <w:ind w:left="567" w:hanging="567"/>
        <w:jc w:val="both"/>
        <w:rPr>
          <w:rFonts w:ascii="Arial" w:hAnsi="Arial" w:cs="Arial"/>
          <w:lang w:val="id-ID"/>
        </w:rPr>
      </w:pPr>
      <w:r w:rsidRPr="004F3DF0">
        <w:rPr>
          <w:rFonts w:ascii="Arial" w:hAnsi="Arial" w:cs="Arial"/>
          <w:b/>
          <w:bCs/>
          <w:lang w:val="id-ID"/>
        </w:rPr>
        <w:t>Penyerahan Pekerjaan</w:t>
      </w:r>
      <w:r w:rsidRPr="004F3DF0">
        <w:rPr>
          <w:rFonts w:ascii="Arial" w:hAnsi="Arial" w:cs="Arial"/>
          <w:lang w:val="id-ID"/>
        </w:rPr>
        <w:t xml:space="preserve"> adalah waktu penyerahan pekerjaan berdasarkan Perjanjian dari </w:t>
      </w:r>
      <w:r w:rsidRPr="004F3DF0">
        <w:rPr>
          <w:rFonts w:ascii="Arial" w:hAnsi="Arial" w:cs="Arial"/>
          <w:b/>
          <w:lang w:val="id-ID"/>
        </w:rPr>
        <w:t>MITRA</w:t>
      </w:r>
      <w:r w:rsidRPr="004F3DF0">
        <w:rPr>
          <w:rFonts w:ascii="Arial" w:hAnsi="Arial" w:cs="Arial"/>
          <w:lang w:val="id-ID"/>
        </w:rPr>
        <w:t xml:space="preserve"> kepada </w:t>
      </w:r>
      <w:r w:rsidRPr="004F3DF0">
        <w:rPr>
          <w:rFonts w:ascii="Arial" w:hAnsi="Arial" w:cs="Arial"/>
          <w:b/>
          <w:lang w:val="id-ID"/>
        </w:rPr>
        <w:t>TKM</w:t>
      </w:r>
      <w:r w:rsidRPr="004F3DF0">
        <w:rPr>
          <w:rFonts w:ascii="Arial" w:hAnsi="Arial" w:cs="Arial"/>
          <w:lang w:val="id-ID"/>
        </w:rPr>
        <w:t xml:space="preserve"> yang dituangkan dalam BAST-I.</w:t>
      </w:r>
      <w:r w:rsidR="00185841" w:rsidRPr="004F3DF0">
        <w:rPr>
          <w:rFonts w:ascii="Arial" w:hAnsi="Arial" w:cs="Arial"/>
        </w:rPr>
        <w:t xml:space="preserve"> </w:t>
      </w:r>
    </w:p>
    <w:p w14:paraId="3517327C" w14:textId="77777777" w:rsidR="000B3357" w:rsidRDefault="000B3357" w:rsidP="00B32768">
      <w:pPr>
        <w:numPr>
          <w:ilvl w:val="0"/>
          <w:numId w:val="4"/>
        </w:numPr>
        <w:tabs>
          <w:tab w:val="left" w:pos="567"/>
        </w:tabs>
        <w:spacing w:after="120"/>
        <w:ind w:left="567" w:hanging="567"/>
        <w:jc w:val="both"/>
        <w:rPr>
          <w:rFonts w:ascii="Arial" w:hAnsi="Arial" w:cs="Arial"/>
          <w:lang w:val="id-ID"/>
        </w:rPr>
      </w:pPr>
      <w:r>
        <w:rPr>
          <w:rFonts w:ascii="Arial" w:hAnsi="Arial" w:cs="Arial"/>
          <w:b/>
          <w:bCs/>
          <w:lang w:val="id-ID"/>
        </w:rPr>
        <w:t>Jangka Waktu Penyelesaian Pekerjaan</w:t>
      </w:r>
      <w:r>
        <w:rPr>
          <w:rFonts w:ascii="Arial" w:hAnsi="Arial" w:cs="Arial"/>
          <w:lang w:val="id-ID"/>
        </w:rPr>
        <w:t xml:space="preserve"> adalah jangka waktu penyelesaian pekerjaan terhitung sejak SPK ditandatangani sampai ditandatanganinya BAUT-I, dengan ketentuan seluruh pekerjaan sudah dilaksanakan dengan baik dan dapat diterima </w:t>
      </w:r>
      <w:r>
        <w:rPr>
          <w:rFonts w:ascii="Arial" w:hAnsi="Arial" w:cs="Arial"/>
          <w:b/>
          <w:lang w:val="id-ID"/>
        </w:rPr>
        <w:t>TKM</w:t>
      </w:r>
      <w:r>
        <w:rPr>
          <w:rFonts w:ascii="Arial" w:hAnsi="Arial" w:cs="Arial"/>
          <w:lang w:val="id-ID"/>
        </w:rPr>
        <w:t>.</w:t>
      </w:r>
    </w:p>
    <w:p w14:paraId="55F885B4" w14:textId="77777777" w:rsidR="000B3357" w:rsidRDefault="000B3357" w:rsidP="00B32768">
      <w:pPr>
        <w:numPr>
          <w:ilvl w:val="0"/>
          <w:numId w:val="4"/>
        </w:numPr>
        <w:tabs>
          <w:tab w:val="left" w:pos="567"/>
        </w:tabs>
        <w:spacing w:after="120"/>
        <w:ind w:left="567" w:hanging="567"/>
        <w:jc w:val="both"/>
        <w:rPr>
          <w:rFonts w:ascii="Arial" w:hAnsi="Arial" w:cs="Arial"/>
          <w:lang w:val="id-ID"/>
        </w:rPr>
      </w:pPr>
      <w:r>
        <w:rPr>
          <w:rFonts w:ascii="Arial" w:hAnsi="Arial" w:cs="Arial"/>
          <w:b/>
          <w:bCs/>
          <w:lang w:val="id-ID"/>
        </w:rPr>
        <w:t>Berita Acara Uji Terima (BAUT</w:t>
      </w:r>
      <w:r w:rsidR="00A90626">
        <w:rPr>
          <w:rFonts w:ascii="Arial" w:hAnsi="Arial" w:cs="Arial"/>
          <w:b/>
          <w:bCs/>
        </w:rPr>
        <w:t>/</w:t>
      </w:r>
      <w:r w:rsidR="000E7164">
        <w:rPr>
          <w:rFonts w:ascii="Arial" w:hAnsi="Arial" w:cs="Arial"/>
          <w:b/>
          <w:bCs/>
        </w:rPr>
        <w:t>BA</w:t>
      </w:r>
      <w:r w:rsidR="0034406E">
        <w:rPr>
          <w:rFonts w:ascii="Arial" w:hAnsi="Arial" w:cs="Arial"/>
          <w:b/>
          <w:bCs/>
        </w:rPr>
        <w:t>-</w:t>
      </w:r>
      <w:r w:rsidR="00A90626">
        <w:rPr>
          <w:rFonts w:ascii="Arial" w:hAnsi="Arial" w:cs="Arial"/>
          <w:b/>
          <w:bCs/>
        </w:rPr>
        <w:t>ATP</w:t>
      </w:r>
      <w:r>
        <w:rPr>
          <w:rFonts w:ascii="Arial" w:hAnsi="Arial" w:cs="Arial"/>
          <w:b/>
          <w:bCs/>
          <w:lang w:val="id-ID"/>
        </w:rPr>
        <w:t xml:space="preserve">) </w:t>
      </w:r>
      <w:r>
        <w:rPr>
          <w:rFonts w:ascii="Arial" w:hAnsi="Arial" w:cs="Arial"/>
          <w:lang w:val="id-ID"/>
        </w:rPr>
        <w:t xml:space="preserve">adalah Berita Acara yang menyatakan bahwa Pekerjaan yang bertalian secara fisik telah selesai 100% tanpa adanya major maupun minor pending item serta telah diuji terima dan dinyatakan baik sesuai Spesifikasi Teknis yang ditetapkan dalam Perjanjian ini. Berita Acara ini ditandatangani oleh </w:t>
      </w:r>
      <w:r>
        <w:rPr>
          <w:rFonts w:ascii="Arial" w:hAnsi="Arial" w:cs="Arial"/>
          <w:b/>
          <w:lang w:val="id-ID"/>
        </w:rPr>
        <w:t>TKM</w:t>
      </w:r>
      <w:r>
        <w:rPr>
          <w:rFonts w:ascii="Arial" w:hAnsi="Arial" w:cs="Arial"/>
          <w:lang w:val="id-ID"/>
        </w:rPr>
        <w:t xml:space="preserve"> dan </w:t>
      </w:r>
      <w:r>
        <w:rPr>
          <w:rFonts w:ascii="Arial" w:hAnsi="Arial" w:cs="Arial"/>
          <w:b/>
          <w:lang w:val="id-ID"/>
        </w:rPr>
        <w:t>M</w:t>
      </w:r>
      <w:r>
        <w:rPr>
          <w:rFonts w:ascii="Arial" w:hAnsi="Arial" w:cs="Arial"/>
          <w:b/>
        </w:rPr>
        <w:t>ITRA</w:t>
      </w:r>
      <w:r>
        <w:rPr>
          <w:rFonts w:ascii="Arial" w:hAnsi="Arial" w:cs="Arial"/>
          <w:lang w:val="id-ID"/>
        </w:rPr>
        <w:t>.</w:t>
      </w:r>
    </w:p>
    <w:p w14:paraId="3A2E2F3F" w14:textId="77777777" w:rsidR="000B3357" w:rsidRPr="00AB2BB2" w:rsidRDefault="000B3357" w:rsidP="00B32768">
      <w:pPr>
        <w:numPr>
          <w:ilvl w:val="0"/>
          <w:numId w:val="4"/>
        </w:numPr>
        <w:tabs>
          <w:tab w:val="left" w:pos="567"/>
        </w:tabs>
        <w:spacing w:after="120"/>
        <w:ind w:left="567" w:hanging="567"/>
        <w:jc w:val="both"/>
        <w:rPr>
          <w:rFonts w:ascii="Arial" w:hAnsi="Arial" w:cs="Arial"/>
          <w:b/>
          <w:bCs/>
          <w:lang w:val="id-ID"/>
        </w:rPr>
      </w:pPr>
      <w:r>
        <w:rPr>
          <w:rFonts w:ascii="Arial" w:hAnsi="Arial" w:cs="Arial"/>
          <w:b/>
          <w:bCs/>
          <w:lang w:val="id-ID"/>
        </w:rPr>
        <w:t xml:space="preserve">Berita Acara Opname </w:t>
      </w:r>
      <w:r>
        <w:rPr>
          <w:rFonts w:ascii="Arial" w:hAnsi="Arial" w:cs="Arial"/>
          <w:lang w:val="id-ID"/>
        </w:rPr>
        <w:t xml:space="preserve">adalah berita acara hasil perhitungan nilai akhir pelaksanaan Pekerjaan yang bertalian dan ditandatangani oleh </w:t>
      </w:r>
      <w:r>
        <w:rPr>
          <w:rFonts w:ascii="Arial" w:hAnsi="Arial" w:cs="Arial"/>
          <w:b/>
          <w:lang w:val="id-ID"/>
        </w:rPr>
        <w:t>TKM</w:t>
      </w:r>
      <w:r>
        <w:rPr>
          <w:rFonts w:ascii="Arial" w:hAnsi="Arial" w:cs="Arial"/>
          <w:lang w:val="id-ID"/>
        </w:rPr>
        <w:t xml:space="preserve"> c.q. Supervisor, Site Manager dan </w:t>
      </w:r>
      <w:r w:rsidR="002D13EB">
        <w:rPr>
          <w:rFonts w:ascii="Arial" w:hAnsi="Arial" w:cs="Arial"/>
        </w:rPr>
        <w:t xml:space="preserve">Regional </w:t>
      </w:r>
      <w:r>
        <w:rPr>
          <w:rFonts w:ascii="Arial" w:hAnsi="Arial" w:cs="Arial"/>
          <w:lang w:val="id-ID"/>
        </w:rPr>
        <w:t xml:space="preserve">Project Manager dan </w:t>
      </w:r>
      <w:r>
        <w:rPr>
          <w:rFonts w:ascii="Arial" w:hAnsi="Arial" w:cs="Arial"/>
          <w:b/>
          <w:lang w:val="id-ID"/>
        </w:rPr>
        <w:t>MITRA</w:t>
      </w:r>
      <w:r>
        <w:rPr>
          <w:rFonts w:ascii="Arial" w:hAnsi="Arial" w:cs="Arial"/>
          <w:lang w:val="id-ID"/>
        </w:rPr>
        <w:t xml:space="preserve">. </w:t>
      </w:r>
    </w:p>
    <w:p w14:paraId="18D74A19" w14:textId="77777777" w:rsidR="00AB2BB2" w:rsidRDefault="00AB2BB2" w:rsidP="00B32768">
      <w:pPr>
        <w:numPr>
          <w:ilvl w:val="0"/>
          <w:numId w:val="4"/>
        </w:numPr>
        <w:tabs>
          <w:tab w:val="left" w:pos="567"/>
        </w:tabs>
        <w:spacing w:after="120"/>
        <w:ind w:left="567" w:hanging="567"/>
        <w:jc w:val="both"/>
        <w:rPr>
          <w:rFonts w:ascii="Arial" w:hAnsi="Arial" w:cs="Arial"/>
          <w:b/>
          <w:bCs/>
          <w:lang w:val="id-ID"/>
        </w:rPr>
      </w:pPr>
      <w:r>
        <w:rPr>
          <w:rFonts w:ascii="Arial" w:hAnsi="Arial" w:cs="Arial"/>
          <w:b/>
          <w:bCs/>
          <w:lang w:val="id-ID"/>
        </w:rPr>
        <w:t xml:space="preserve">Berita Acara </w:t>
      </w:r>
      <w:r>
        <w:rPr>
          <w:rFonts w:ascii="Arial" w:hAnsi="Arial" w:cs="Arial"/>
          <w:b/>
          <w:bCs/>
        </w:rPr>
        <w:t>Rekon Material</w:t>
      </w:r>
      <w:r>
        <w:rPr>
          <w:rFonts w:ascii="Arial" w:hAnsi="Arial" w:cs="Arial"/>
          <w:b/>
          <w:bCs/>
          <w:lang w:val="id-ID"/>
        </w:rPr>
        <w:t xml:space="preserve"> </w:t>
      </w:r>
      <w:r>
        <w:rPr>
          <w:rFonts w:ascii="Arial" w:hAnsi="Arial" w:cs="Arial"/>
          <w:lang w:val="id-ID"/>
        </w:rPr>
        <w:t xml:space="preserve">adalah berita acara hasil perhitungan </w:t>
      </w:r>
      <w:r w:rsidR="00E55D14">
        <w:rPr>
          <w:rFonts w:ascii="Arial" w:hAnsi="Arial" w:cs="Arial"/>
        </w:rPr>
        <w:t xml:space="preserve">penggunaan </w:t>
      </w:r>
      <w:r w:rsidR="007F48DC">
        <w:rPr>
          <w:rFonts w:ascii="Arial" w:hAnsi="Arial" w:cs="Arial"/>
        </w:rPr>
        <w:t>material</w:t>
      </w:r>
      <w:r>
        <w:rPr>
          <w:rFonts w:ascii="Arial" w:hAnsi="Arial" w:cs="Arial"/>
          <w:lang w:val="id-ID"/>
        </w:rPr>
        <w:t xml:space="preserve"> pelaksanaan Pekerjaan yang bertalian dan ditandatangani oleh </w:t>
      </w:r>
      <w:r>
        <w:rPr>
          <w:rFonts w:ascii="Arial" w:hAnsi="Arial" w:cs="Arial"/>
          <w:b/>
          <w:lang w:val="id-ID"/>
        </w:rPr>
        <w:t>TKM</w:t>
      </w:r>
      <w:r>
        <w:rPr>
          <w:rFonts w:ascii="Arial" w:hAnsi="Arial" w:cs="Arial"/>
          <w:lang w:val="id-ID"/>
        </w:rPr>
        <w:t xml:space="preserve"> c.q. Supervisor, Site Manager dan </w:t>
      </w:r>
      <w:r w:rsidR="000564C7">
        <w:rPr>
          <w:rFonts w:ascii="Arial" w:hAnsi="Arial" w:cs="Arial"/>
        </w:rPr>
        <w:t>Regional</w:t>
      </w:r>
      <w:r w:rsidR="006E3449">
        <w:rPr>
          <w:rFonts w:ascii="Arial" w:hAnsi="Arial" w:cs="Arial"/>
        </w:rPr>
        <w:t xml:space="preserve"> Logistik</w:t>
      </w:r>
      <w:r w:rsidR="00CB5F50">
        <w:rPr>
          <w:rFonts w:ascii="Arial" w:hAnsi="Arial" w:cs="Arial"/>
        </w:rPr>
        <w:t xml:space="preserve"> </w:t>
      </w:r>
      <w:r w:rsidR="006E3449">
        <w:rPr>
          <w:rFonts w:ascii="Arial" w:hAnsi="Arial" w:cs="Arial"/>
          <w:lang w:val="id-ID"/>
        </w:rPr>
        <w:t xml:space="preserve">Manager </w:t>
      </w:r>
      <w:r>
        <w:rPr>
          <w:rFonts w:ascii="Arial" w:hAnsi="Arial" w:cs="Arial"/>
          <w:lang w:val="id-ID"/>
        </w:rPr>
        <w:t xml:space="preserve">dan </w:t>
      </w:r>
      <w:r>
        <w:rPr>
          <w:rFonts w:ascii="Arial" w:hAnsi="Arial" w:cs="Arial"/>
          <w:b/>
          <w:lang w:val="id-ID"/>
        </w:rPr>
        <w:t>MITRA</w:t>
      </w:r>
      <w:r>
        <w:rPr>
          <w:rFonts w:ascii="Arial" w:hAnsi="Arial" w:cs="Arial"/>
          <w:lang w:val="id-ID"/>
        </w:rPr>
        <w:t>.</w:t>
      </w:r>
    </w:p>
    <w:p w14:paraId="16425C21" w14:textId="77777777" w:rsidR="00752768" w:rsidRPr="00CE0D76" w:rsidRDefault="000B3357" w:rsidP="00CE0D76">
      <w:pPr>
        <w:numPr>
          <w:ilvl w:val="0"/>
          <w:numId w:val="4"/>
        </w:numPr>
        <w:tabs>
          <w:tab w:val="left" w:pos="567"/>
        </w:tabs>
        <w:ind w:left="567" w:hanging="567"/>
        <w:jc w:val="both"/>
        <w:rPr>
          <w:rFonts w:ascii="Arial" w:hAnsi="Arial" w:cs="Arial"/>
          <w:lang w:val="id-ID"/>
        </w:rPr>
      </w:pPr>
      <w:r>
        <w:rPr>
          <w:rFonts w:ascii="Arial" w:hAnsi="Arial" w:cs="Arial"/>
          <w:b/>
          <w:bCs/>
          <w:lang w:val="id-ID"/>
        </w:rPr>
        <w:t xml:space="preserve">Harga Satuan </w:t>
      </w:r>
      <w:r>
        <w:rPr>
          <w:rFonts w:ascii="Arial" w:hAnsi="Arial" w:cs="Arial"/>
          <w:lang w:val="id-ID"/>
        </w:rPr>
        <w:t xml:space="preserve">adalah harga satuan dari masing-masing item/unsur Pekerjaan dan merupakan dasar untuk menghitung/menetapkan besarnya Harga Borongan dalam setiap Surat Perintah Kerja dan dinyatakan dalam mata uang </w:t>
      </w:r>
      <w:r>
        <w:rPr>
          <w:rFonts w:ascii="Arial" w:hAnsi="Arial" w:cs="Arial"/>
          <w:i/>
          <w:iCs/>
          <w:lang w:val="id-ID"/>
        </w:rPr>
        <w:t>Rupiah</w:t>
      </w:r>
      <w:r w:rsidR="00F06E5D">
        <w:rPr>
          <w:rFonts w:ascii="Arial" w:hAnsi="Arial" w:cs="Arial"/>
          <w:i/>
          <w:iCs/>
          <w:lang w:val="id-ID"/>
        </w:rPr>
        <w:t>.</w:t>
      </w:r>
    </w:p>
    <w:p w14:paraId="0AD51690" w14:textId="77777777" w:rsidR="00CE0D76" w:rsidRDefault="00CE0D76" w:rsidP="00752768">
      <w:pPr>
        <w:tabs>
          <w:tab w:val="left" w:pos="567"/>
        </w:tabs>
        <w:jc w:val="center"/>
        <w:rPr>
          <w:rFonts w:ascii="Arial" w:hAnsi="Arial" w:cs="Arial"/>
          <w:b/>
          <w:bCs/>
        </w:rPr>
      </w:pPr>
    </w:p>
    <w:p w14:paraId="2BCF4B1C" w14:textId="77777777" w:rsidR="00CE0D76" w:rsidRDefault="00CE0D76" w:rsidP="00752768">
      <w:pPr>
        <w:tabs>
          <w:tab w:val="left" w:pos="567"/>
        </w:tabs>
        <w:jc w:val="center"/>
        <w:rPr>
          <w:rFonts w:ascii="Arial" w:hAnsi="Arial" w:cs="Arial"/>
          <w:b/>
          <w:bCs/>
        </w:rPr>
      </w:pPr>
    </w:p>
    <w:p w14:paraId="4A813EDF" w14:textId="77777777" w:rsidR="00CE0D76" w:rsidRDefault="00CE0D76" w:rsidP="00752768">
      <w:pPr>
        <w:tabs>
          <w:tab w:val="left" w:pos="567"/>
        </w:tabs>
        <w:jc w:val="center"/>
        <w:rPr>
          <w:rFonts w:ascii="Arial" w:hAnsi="Arial" w:cs="Arial"/>
          <w:b/>
          <w:bCs/>
        </w:rPr>
      </w:pPr>
    </w:p>
    <w:p w14:paraId="5B55D8B6" w14:textId="77777777" w:rsidR="00185841" w:rsidRPr="00C6378E" w:rsidRDefault="00185841" w:rsidP="00752768">
      <w:pPr>
        <w:tabs>
          <w:tab w:val="left" w:pos="567"/>
        </w:tabs>
        <w:jc w:val="center"/>
        <w:rPr>
          <w:rFonts w:ascii="Arial" w:hAnsi="Arial" w:cs="Arial"/>
          <w:b/>
          <w:bCs/>
        </w:rPr>
      </w:pPr>
      <w:r w:rsidRPr="00C6378E">
        <w:rPr>
          <w:rFonts w:ascii="Arial" w:hAnsi="Arial" w:cs="Arial"/>
          <w:b/>
          <w:bCs/>
        </w:rPr>
        <w:t>PASAL 2</w:t>
      </w:r>
    </w:p>
    <w:p w14:paraId="0767A6F2" w14:textId="77777777" w:rsidR="00185841" w:rsidRPr="00C6378E" w:rsidRDefault="00185841" w:rsidP="00185841">
      <w:pPr>
        <w:tabs>
          <w:tab w:val="left" w:pos="567"/>
        </w:tabs>
        <w:jc w:val="center"/>
        <w:rPr>
          <w:rFonts w:ascii="Arial" w:hAnsi="Arial" w:cs="Arial"/>
          <w:b/>
          <w:bCs/>
        </w:rPr>
      </w:pPr>
      <w:r w:rsidRPr="00C6378E">
        <w:rPr>
          <w:rFonts w:ascii="Arial" w:hAnsi="Arial" w:cs="Arial"/>
          <w:b/>
          <w:bCs/>
        </w:rPr>
        <w:t>SPESIFIKASI TEKNIS</w:t>
      </w:r>
    </w:p>
    <w:p w14:paraId="2E7C49D0" w14:textId="77777777" w:rsidR="00185841" w:rsidRPr="00C6378E" w:rsidRDefault="00185841" w:rsidP="00185841">
      <w:pPr>
        <w:tabs>
          <w:tab w:val="left" w:pos="567"/>
        </w:tabs>
        <w:jc w:val="center"/>
        <w:rPr>
          <w:rFonts w:ascii="Arial" w:hAnsi="Arial" w:cs="Arial"/>
          <w:b/>
          <w:bCs/>
        </w:rPr>
      </w:pPr>
    </w:p>
    <w:p w14:paraId="7128775E" w14:textId="77777777" w:rsidR="00185841" w:rsidRPr="00C6378E" w:rsidRDefault="00185841" w:rsidP="00A31259">
      <w:pPr>
        <w:numPr>
          <w:ilvl w:val="3"/>
          <w:numId w:val="4"/>
        </w:numPr>
        <w:tabs>
          <w:tab w:val="left" w:pos="567"/>
        </w:tabs>
        <w:spacing w:after="120"/>
        <w:ind w:left="567" w:hanging="567"/>
        <w:jc w:val="both"/>
        <w:rPr>
          <w:rFonts w:ascii="Arial" w:hAnsi="Arial" w:cs="Arial"/>
        </w:rPr>
      </w:pPr>
      <w:r w:rsidRPr="00C6378E">
        <w:rPr>
          <w:rFonts w:ascii="Arial" w:hAnsi="Arial" w:cs="Arial"/>
          <w:b/>
          <w:bCs/>
        </w:rPr>
        <w:t xml:space="preserve">MITRA </w:t>
      </w:r>
      <w:r w:rsidRPr="00C6378E">
        <w:rPr>
          <w:rFonts w:ascii="Arial" w:hAnsi="Arial" w:cs="Arial"/>
        </w:rPr>
        <w:t xml:space="preserve">menjamin bahwa semua pekerjaan yang sudah disepakati dikerjakan sesuai spesifikasi teknis </w:t>
      </w:r>
      <w:r w:rsidR="00F25759" w:rsidRPr="00C6378E">
        <w:rPr>
          <w:rFonts w:ascii="Arial" w:hAnsi="Arial" w:cs="Arial"/>
        </w:rPr>
        <w:t xml:space="preserve">yang dituangkan dalam </w:t>
      </w:r>
      <w:r w:rsidR="00F25759" w:rsidRPr="00C6378E">
        <w:rPr>
          <w:rFonts w:ascii="Arial" w:hAnsi="Arial" w:cs="Arial"/>
          <w:b/>
          <w:bCs/>
        </w:rPr>
        <w:t>BAST</w:t>
      </w:r>
      <w:r w:rsidR="00F25759" w:rsidRPr="00C6378E">
        <w:rPr>
          <w:rFonts w:ascii="Arial" w:hAnsi="Arial" w:cs="Arial"/>
        </w:rPr>
        <w:t xml:space="preserve"> yang telah disepakati</w:t>
      </w:r>
      <w:r w:rsidRPr="00C6378E">
        <w:rPr>
          <w:rFonts w:ascii="Arial" w:hAnsi="Arial" w:cs="Arial"/>
        </w:rPr>
        <w:t xml:space="preserve"> dalam Perjanjian Kontrak Kerja ini.</w:t>
      </w:r>
    </w:p>
    <w:p w14:paraId="387843F0" w14:textId="77777777" w:rsidR="00CE0D76" w:rsidRPr="00CE0D76" w:rsidRDefault="00185841" w:rsidP="00CE0D76">
      <w:pPr>
        <w:numPr>
          <w:ilvl w:val="3"/>
          <w:numId w:val="4"/>
        </w:numPr>
        <w:tabs>
          <w:tab w:val="left" w:pos="567"/>
        </w:tabs>
        <w:spacing w:after="120"/>
        <w:ind w:left="567" w:hanging="567"/>
        <w:jc w:val="both"/>
        <w:rPr>
          <w:rFonts w:ascii="Arial" w:hAnsi="Arial" w:cs="Arial"/>
        </w:rPr>
      </w:pPr>
      <w:r w:rsidRPr="00C6378E">
        <w:rPr>
          <w:rFonts w:ascii="Arial" w:hAnsi="Arial" w:cs="Arial"/>
        </w:rPr>
        <w:t xml:space="preserve">Dari waktu ke waktu, Para Pihak dapat melakukan </w:t>
      </w:r>
      <w:r w:rsidR="00F25759" w:rsidRPr="00C6378E">
        <w:rPr>
          <w:rFonts w:ascii="Arial" w:hAnsi="Arial" w:cs="Arial"/>
        </w:rPr>
        <w:t xml:space="preserve">perubahan atas spesifikasi teknis termasuk </w:t>
      </w:r>
      <w:r w:rsidR="00F25759" w:rsidRPr="00C6378E">
        <w:rPr>
          <w:rFonts w:ascii="Arial" w:hAnsi="Arial" w:cs="Arial"/>
          <w:b/>
          <w:bCs/>
        </w:rPr>
        <w:t>BAST</w:t>
      </w:r>
      <w:r w:rsidR="00F25759" w:rsidRPr="00C6378E">
        <w:rPr>
          <w:rFonts w:ascii="Arial" w:hAnsi="Arial" w:cs="Arial"/>
        </w:rPr>
        <w:t xml:space="preserve"> dari </w:t>
      </w:r>
      <w:r w:rsidR="00795D59" w:rsidRPr="00C6378E">
        <w:rPr>
          <w:rFonts w:ascii="Arial" w:hAnsi="Arial" w:cs="Arial"/>
        </w:rPr>
        <w:t>se</w:t>
      </w:r>
      <w:r w:rsidR="00F25759" w:rsidRPr="00C6378E">
        <w:rPr>
          <w:rFonts w:ascii="Arial" w:hAnsi="Arial" w:cs="Arial"/>
        </w:rPr>
        <w:t xml:space="preserve">tiap pekerjaan dengan memperhatikan kondisi-kondisi yang mempengaruhi </w:t>
      </w:r>
      <w:r w:rsidR="00795D59" w:rsidRPr="00C6378E">
        <w:rPr>
          <w:rFonts w:ascii="Arial" w:hAnsi="Arial" w:cs="Arial"/>
        </w:rPr>
        <w:t>pelaksanaan pekerjaan yang akan dituangkan ke dalam suatu kesepakatan bersama atau Perjanjian tambahan yang akan ditandatangani oleh Para Pihak.</w:t>
      </w:r>
    </w:p>
    <w:p w14:paraId="78D33283" w14:textId="77777777" w:rsidR="00CE0D76" w:rsidRDefault="00CE0D76">
      <w:pPr>
        <w:pStyle w:val="Heading2"/>
        <w:rPr>
          <w:rFonts w:ascii="Arial" w:hAnsi="Arial" w:cs="Arial"/>
          <w:i w:val="0"/>
          <w:sz w:val="20"/>
          <w:szCs w:val="20"/>
          <w:lang w:val="sv-SE"/>
        </w:rPr>
      </w:pPr>
    </w:p>
    <w:p w14:paraId="5945D41C" w14:textId="77777777" w:rsidR="00CE0D76" w:rsidRDefault="00CE0D76">
      <w:pPr>
        <w:pStyle w:val="Heading2"/>
        <w:rPr>
          <w:rFonts w:ascii="Arial" w:hAnsi="Arial" w:cs="Arial"/>
          <w:i w:val="0"/>
          <w:sz w:val="20"/>
          <w:szCs w:val="20"/>
          <w:lang w:val="sv-SE"/>
        </w:rPr>
      </w:pPr>
    </w:p>
    <w:p w14:paraId="66E70E36" w14:textId="77777777" w:rsidR="00CE0D76" w:rsidRDefault="00CE0D76">
      <w:pPr>
        <w:pStyle w:val="Heading2"/>
        <w:rPr>
          <w:rFonts w:ascii="Arial" w:hAnsi="Arial" w:cs="Arial"/>
          <w:i w:val="0"/>
          <w:sz w:val="20"/>
          <w:szCs w:val="20"/>
          <w:lang w:val="sv-SE"/>
        </w:rPr>
      </w:pPr>
    </w:p>
    <w:p w14:paraId="491917DE" w14:textId="77777777" w:rsidR="000B3357" w:rsidRDefault="000B3357">
      <w:pPr>
        <w:pStyle w:val="Heading2"/>
        <w:rPr>
          <w:rFonts w:ascii="Arial" w:hAnsi="Arial" w:cs="Arial"/>
          <w:i w:val="0"/>
          <w:sz w:val="20"/>
          <w:szCs w:val="20"/>
          <w:lang w:val="sv-SE"/>
        </w:rPr>
      </w:pPr>
      <w:r>
        <w:rPr>
          <w:rFonts w:ascii="Arial" w:hAnsi="Arial" w:cs="Arial"/>
          <w:i w:val="0"/>
          <w:sz w:val="20"/>
          <w:szCs w:val="20"/>
          <w:lang w:val="sv-SE"/>
        </w:rPr>
        <w:t xml:space="preserve">PASAL </w:t>
      </w:r>
      <w:r w:rsidR="00185841">
        <w:rPr>
          <w:rFonts w:ascii="Arial" w:hAnsi="Arial" w:cs="Arial"/>
          <w:i w:val="0"/>
          <w:sz w:val="20"/>
          <w:szCs w:val="20"/>
          <w:lang w:val="sv-SE"/>
        </w:rPr>
        <w:t>3</w:t>
      </w:r>
    </w:p>
    <w:p w14:paraId="62B568DA" w14:textId="77777777" w:rsidR="000B3357" w:rsidRPr="00C6378E" w:rsidRDefault="00077CF3">
      <w:pPr>
        <w:pStyle w:val="Heading3"/>
        <w:tabs>
          <w:tab w:val="clear" w:pos="567"/>
        </w:tabs>
        <w:rPr>
          <w:rFonts w:ascii="Arial" w:hAnsi="Arial" w:cs="Arial"/>
          <w:sz w:val="20"/>
          <w:szCs w:val="20"/>
          <w:u w:val="none"/>
        </w:rPr>
      </w:pPr>
      <w:r w:rsidRPr="00C6378E">
        <w:rPr>
          <w:rFonts w:ascii="Arial" w:hAnsi="Arial" w:cs="Arial"/>
          <w:sz w:val="20"/>
          <w:szCs w:val="20"/>
          <w:u w:val="none"/>
        </w:rPr>
        <w:t xml:space="preserve">RUANG </w:t>
      </w:r>
      <w:r w:rsidR="000B3357" w:rsidRPr="00C6378E">
        <w:rPr>
          <w:rFonts w:ascii="Arial" w:hAnsi="Arial" w:cs="Arial"/>
          <w:sz w:val="20"/>
          <w:szCs w:val="20"/>
          <w:u w:val="none"/>
        </w:rPr>
        <w:t>LINGKUP PEKERJAAN</w:t>
      </w:r>
    </w:p>
    <w:p w14:paraId="64845ECA" w14:textId="77777777" w:rsidR="000B3357" w:rsidRPr="00C6378E" w:rsidRDefault="000B3357">
      <w:pPr>
        <w:tabs>
          <w:tab w:val="left" w:pos="540"/>
        </w:tabs>
        <w:ind w:left="540" w:hanging="630"/>
        <w:rPr>
          <w:rFonts w:ascii="Arial" w:hAnsi="Arial" w:cs="Arial"/>
          <w:b/>
          <w:bCs/>
          <w:u w:val="single"/>
          <w:lang w:val="id-ID"/>
        </w:rPr>
      </w:pPr>
    </w:p>
    <w:p w14:paraId="4535654B" w14:textId="77777777" w:rsidR="000B3357" w:rsidRPr="00C6378E" w:rsidRDefault="000B3357" w:rsidP="003B5F43">
      <w:pPr>
        <w:numPr>
          <w:ilvl w:val="0"/>
          <w:numId w:val="5"/>
        </w:numPr>
        <w:tabs>
          <w:tab w:val="left" w:pos="540"/>
          <w:tab w:val="left" w:pos="720"/>
        </w:tabs>
        <w:spacing w:after="120"/>
        <w:ind w:left="539" w:hanging="539"/>
        <w:jc w:val="both"/>
        <w:rPr>
          <w:rFonts w:ascii="Arial" w:hAnsi="Arial" w:cs="Arial"/>
          <w:lang w:val="id-ID"/>
        </w:rPr>
      </w:pPr>
      <w:r w:rsidRPr="00C6378E">
        <w:rPr>
          <w:rFonts w:ascii="Arial" w:hAnsi="Arial" w:cs="Arial"/>
          <w:b/>
          <w:lang w:val="id-ID"/>
        </w:rPr>
        <w:t>TKM</w:t>
      </w:r>
      <w:r w:rsidRPr="00C6378E">
        <w:rPr>
          <w:rFonts w:ascii="Arial" w:hAnsi="Arial" w:cs="Arial"/>
          <w:lang w:val="id-ID"/>
        </w:rPr>
        <w:t xml:space="preserve"> menyerahkan Pekerjaan Pemasangan Outside Plan Fiber Optic (OSP-FO), selanjutnya disebut sebagai “Pekerjaan”, kepada </w:t>
      </w:r>
      <w:r w:rsidRPr="00C6378E">
        <w:rPr>
          <w:rFonts w:ascii="Arial" w:hAnsi="Arial" w:cs="Arial"/>
          <w:b/>
          <w:lang w:val="id-ID"/>
        </w:rPr>
        <w:t>MITRA</w:t>
      </w:r>
      <w:r w:rsidRPr="00C6378E">
        <w:rPr>
          <w:rFonts w:ascii="Arial" w:hAnsi="Arial" w:cs="Arial"/>
          <w:lang w:val="id-ID"/>
        </w:rPr>
        <w:t xml:space="preserve">, sebagaimana </w:t>
      </w:r>
      <w:r w:rsidRPr="00C6378E">
        <w:rPr>
          <w:rFonts w:ascii="Arial" w:hAnsi="Arial" w:cs="Arial"/>
          <w:b/>
        </w:rPr>
        <w:t>MITRA</w:t>
      </w:r>
      <w:r w:rsidRPr="00C6378E">
        <w:rPr>
          <w:rFonts w:ascii="Arial" w:hAnsi="Arial" w:cs="Arial"/>
          <w:lang w:val="id-ID"/>
        </w:rPr>
        <w:t xml:space="preserve"> menerima penyerahan Pekerjaan tersebut dari </w:t>
      </w:r>
      <w:r w:rsidRPr="00C6378E">
        <w:rPr>
          <w:rFonts w:ascii="Arial" w:hAnsi="Arial" w:cs="Arial"/>
          <w:b/>
          <w:lang w:val="id-ID"/>
        </w:rPr>
        <w:t>TKM</w:t>
      </w:r>
      <w:r w:rsidRPr="00C6378E">
        <w:rPr>
          <w:rFonts w:ascii="Arial" w:hAnsi="Arial" w:cs="Arial"/>
          <w:lang w:val="id-ID"/>
        </w:rPr>
        <w:t xml:space="preserve"> dan sanggup untuk melaksanakan Pekerjaan dimaksud, sesuai </w:t>
      </w:r>
      <w:r w:rsidR="00077CF3" w:rsidRPr="00C6378E">
        <w:rPr>
          <w:rFonts w:ascii="Arial" w:hAnsi="Arial" w:cs="Arial"/>
        </w:rPr>
        <w:t xml:space="preserve">dengan </w:t>
      </w:r>
      <w:r w:rsidR="00077CF3" w:rsidRPr="00C6378E">
        <w:rPr>
          <w:rFonts w:ascii="Arial" w:hAnsi="Arial" w:cs="Arial"/>
          <w:b/>
          <w:bCs/>
        </w:rPr>
        <w:t>Ruang</w:t>
      </w:r>
      <w:r w:rsidR="00077CF3" w:rsidRPr="00C6378E">
        <w:rPr>
          <w:rFonts w:ascii="Arial" w:hAnsi="Arial" w:cs="Arial"/>
        </w:rPr>
        <w:t xml:space="preserve"> </w:t>
      </w:r>
      <w:r w:rsidRPr="00C6378E">
        <w:rPr>
          <w:rFonts w:ascii="Arial" w:hAnsi="Arial" w:cs="Arial"/>
          <w:b/>
          <w:lang w:val="id-ID"/>
        </w:rPr>
        <w:t>Lingkup Pekerjaan, Spesifikasi Teknis</w:t>
      </w:r>
      <w:r w:rsidRPr="00C6378E">
        <w:rPr>
          <w:rFonts w:ascii="Arial" w:hAnsi="Arial" w:cs="Arial"/>
          <w:lang w:val="id-ID"/>
        </w:rPr>
        <w:t xml:space="preserve"> sebagaimana diuraikan dalam Lampiran Perjanjian ini dan Hasil Rapat Pembahasan Design (DRM) bila ada, serta menyerahkan kepada </w:t>
      </w:r>
      <w:r w:rsidRPr="00C6378E">
        <w:rPr>
          <w:rFonts w:ascii="Arial" w:hAnsi="Arial" w:cs="Arial"/>
          <w:b/>
          <w:lang w:val="id-ID"/>
        </w:rPr>
        <w:t xml:space="preserve">TKM </w:t>
      </w:r>
      <w:r w:rsidRPr="00C6378E">
        <w:rPr>
          <w:rFonts w:ascii="Arial" w:hAnsi="Arial" w:cs="Arial"/>
          <w:lang w:val="id-ID"/>
        </w:rPr>
        <w:t xml:space="preserve">dengan Jangka Waktu Pelaksanaan yang ditetapkan dalam Surat Perintah Kerja serta siap untuk dipergunakan oleh </w:t>
      </w:r>
      <w:r w:rsidRPr="00C6378E">
        <w:rPr>
          <w:rFonts w:ascii="Arial" w:hAnsi="Arial" w:cs="Arial"/>
          <w:b/>
          <w:lang w:val="id-ID"/>
        </w:rPr>
        <w:t>TKM</w:t>
      </w:r>
      <w:r w:rsidRPr="00C6378E">
        <w:rPr>
          <w:rFonts w:ascii="Arial" w:hAnsi="Arial" w:cs="Arial"/>
          <w:lang w:val="id-ID"/>
        </w:rPr>
        <w:t>.</w:t>
      </w:r>
    </w:p>
    <w:p w14:paraId="2C7BB607" w14:textId="77777777" w:rsidR="00752768" w:rsidRDefault="000B3357" w:rsidP="00CE0D76">
      <w:pPr>
        <w:numPr>
          <w:ilvl w:val="0"/>
          <w:numId w:val="5"/>
        </w:numPr>
        <w:tabs>
          <w:tab w:val="left" w:pos="540"/>
          <w:tab w:val="left" w:pos="720"/>
        </w:tabs>
        <w:ind w:left="539" w:hanging="539"/>
        <w:jc w:val="both"/>
        <w:rPr>
          <w:rFonts w:ascii="Arial" w:hAnsi="Arial" w:cs="Arial"/>
          <w:lang w:val="id-ID"/>
        </w:rPr>
      </w:pPr>
      <w:r w:rsidRPr="00C6378E">
        <w:rPr>
          <w:rFonts w:ascii="Arial" w:hAnsi="Arial" w:cs="Arial"/>
          <w:lang w:val="id-ID"/>
        </w:rPr>
        <w:t>Pekerjaan-Pekerjaan lain yang tidak dapat dirinci</w:t>
      </w:r>
      <w:r>
        <w:rPr>
          <w:rFonts w:ascii="Arial" w:hAnsi="Arial" w:cs="Arial"/>
          <w:lang w:val="id-ID"/>
        </w:rPr>
        <w:t xml:space="preserve"> satu persatu namun menurut sifatnya merupakan tanggung jawab </w:t>
      </w:r>
      <w:r>
        <w:rPr>
          <w:rFonts w:ascii="Arial" w:hAnsi="Arial" w:cs="Arial"/>
          <w:b/>
        </w:rPr>
        <w:t>MITRA</w:t>
      </w:r>
      <w:r>
        <w:rPr>
          <w:rFonts w:ascii="Arial" w:hAnsi="Arial" w:cs="Arial"/>
          <w:lang w:val="id-ID"/>
        </w:rPr>
        <w:t xml:space="preserve"> untuk melaksanakannya sehingga Pekerjaan dapat diselesaikan menurut </w:t>
      </w:r>
      <w:r>
        <w:rPr>
          <w:rFonts w:ascii="Arial" w:hAnsi="Arial" w:cs="Arial"/>
          <w:lang w:val="id-ID"/>
        </w:rPr>
        <w:lastRenderedPageBreak/>
        <w:t>kuantitas dan kualitas serta dalam Jangka Waktu Pelaksanaan yang telah ditetapkan dalam Perjanjian ini.</w:t>
      </w:r>
    </w:p>
    <w:p w14:paraId="210304D5" w14:textId="77777777" w:rsidR="00CE0D76" w:rsidRDefault="00CE0D76" w:rsidP="00CE0D76">
      <w:pPr>
        <w:pStyle w:val="Heading2"/>
        <w:rPr>
          <w:rFonts w:ascii="Arial" w:hAnsi="Arial" w:cs="Arial"/>
          <w:i w:val="0"/>
          <w:sz w:val="20"/>
          <w:szCs w:val="20"/>
          <w:lang w:val="id-ID"/>
        </w:rPr>
      </w:pPr>
    </w:p>
    <w:p w14:paraId="0BDD3480" w14:textId="77777777" w:rsidR="00CE0D76" w:rsidRDefault="00CE0D76" w:rsidP="00CE0D76">
      <w:pPr>
        <w:pStyle w:val="Heading2"/>
        <w:rPr>
          <w:rFonts w:ascii="Arial" w:hAnsi="Arial" w:cs="Arial"/>
          <w:i w:val="0"/>
          <w:sz w:val="20"/>
          <w:szCs w:val="20"/>
          <w:lang w:val="id-ID"/>
        </w:rPr>
      </w:pPr>
    </w:p>
    <w:p w14:paraId="4033D32A" w14:textId="77777777" w:rsidR="000B3357" w:rsidRPr="00885284" w:rsidRDefault="000B3357" w:rsidP="00CE0D76">
      <w:pPr>
        <w:pStyle w:val="Heading2"/>
        <w:rPr>
          <w:rFonts w:ascii="Arial" w:hAnsi="Arial" w:cs="Arial"/>
          <w:i w:val="0"/>
          <w:sz w:val="20"/>
          <w:szCs w:val="20"/>
        </w:rPr>
      </w:pPr>
      <w:r>
        <w:rPr>
          <w:rFonts w:ascii="Arial" w:hAnsi="Arial" w:cs="Arial"/>
          <w:i w:val="0"/>
          <w:sz w:val="20"/>
          <w:szCs w:val="20"/>
          <w:lang w:val="id-ID"/>
        </w:rPr>
        <w:t xml:space="preserve">PASAL </w:t>
      </w:r>
      <w:r w:rsidR="00885284">
        <w:rPr>
          <w:rFonts w:ascii="Arial" w:hAnsi="Arial" w:cs="Arial"/>
          <w:i w:val="0"/>
          <w:sz w:val="20"/>
          <w:szCs w:val="20"/>
        </w:rPr>
        <w:t>4</w:t>
      </w:r>
    </w:p>
    <w:p w14:paraId="1F38C2BC"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SYARAT PELAKSANAAN</w:t>
      </w:r>
    </w:p>
    <w:p w14:paraId="5F935CEB" w14:textId="77777777" w:rsidR="000B3357" w:rsidRDefault="000B3357">
      <w:pPr>
        <w:jc w:val="center"/>
        <w:rPr>
          <w:rFonts w:ascii="Arial" w:hAnsi="Arial" w:cs="Arial"/>
          <w:b/>
          <w:bCs/>
          <w:u w:val="single"/>
          <w:lang w:val="id-ID"/>
        </w:rPr>
      </w:pPr>
    </w:p>
    <w:p w14:paraId="33608D2C" w14:textId="77777777" w:rsidR="000B3357" w:rsidRDefault="000B3357" w:rsidP="00BB3EF8">
      <w:pPr>
        <w:pStyle w:val="BodyText"/>
        <w:tabs>
          <w:tab w:val="clear" w:pos="567"/>
          <w:tab w:val="clear" w:pos="993"/>
          <w:tab w:val="clear" w:pos="1418"/>
          <w:tab w:val="clear" w:pos="1843"/>
          <w:tab w:val="clear" w:pos="2268"/>
          <w:tab w:val="clear" w:pos="3261"/>
          <w:tab w:val="clear" w:pos="3544"/>
          <w:tab w:val="left" w:leader="hyphen" w:pos="9090"/>
        </w:tabs>
        <w:spacing w:after="120"/>
        <w:rPr>
          <w:rFonts w:ascii="Arial" w:hAnsi="Arial" w:cs="Arial"/>
          <w:lang w:val="id-ID"/>
        </w:rPr>
      </w:pPr>
      <w:r>
        <w:rPr>
          <w:rFonts w:ascii="Arial" w:hAnsi="Arial" w:cs="Arial"/>
          <w:lang w:val="id-ID"/>
        </w:rPr>
        <w:t xml:space="preserve">Dalam melaksanakan Pekerjaan menurut Perjanjian ini, </w:t>
      </w:r>
      <w:r>
        <w:rPr>
          <w:rFonts w:ascii="Arial" w:hAnsi="Arial" w:cs="Arial"/>
          <w:b/>
        </w:rPr>
        <w:t>MITRA</w:t>
      </w:r>
      <w:r>
        <w:rPr>
          <w:rFonts w:ascii="Arial" w:hAnsi="Arial" w:cs="Arial"/>
          <w:lang w:val="id-ID"/>
        </w:rPr>
        <w:t xml:space="preserve"> harus mentaati hal-hal</w:t>
      </w:r>
      <w:r w:rsidR="0061317D">
        <w:rPr>
          <w:rFonts w:ascii="Arial" w:hAnsi="Arial" w:cs="Arial"/>
          <w:lang w:val="id-ID"/>
        </w:rPr>
        <w:t xml:space="preserve"> sebagai</w:t>
      </w:r>
      <w:r>
        <w:rPr>
          <w:rFonts w:ascii="Arial" w:hAnsi="Arial" w:cs="Arial"/>
          <w:lang w:val="id-ID"/>
        </w:rPr>
        <w:t xml:space="preserve"> berikut: </w:t>
      </w:r>
    </w:p>
    <w:p w14:paraId="1A1496BF" w14:textId="77777777" w:rsidR="000B3357" w:rsidRDefault="000B3357" w:rsidP="00BB3EF8">
      <w:pPr>
        <w:pStyle w:val="BodyTextIndent3"/>
        <w:numPr>
          <w:ilvl w:val="0"/>
          <w:numId w:val="6"/>
        </w:numPr>
        <w:tabs>
          <w:tab w:val="clear" w:pos="9072"/>
          <w:tab w:val="left" w:pos="591"/>
          <w:tab w:val="left" w:pos="936"/>
          <w:tab w:val="left" w:leader="hyphen" w:pos="8160"/>
        </w:tabs>
        <w:spacing w:before="0" w:after="120"/>
        <w:ind w:left="591" w:hanging="591"/>
        <w:rPr>
          <w:rFonts w:ascii="Arial" w:hAnsi="Arial" w:cs="Arial"/>
          <w:sz w:val="20"/>
          <w:szCs w:val="20"/>
          <w:lang w:val="id-ID"/>
        </w:rPr>
      </w:pPr>
      <w:r>
        <w:rPr>
          <w:rFonts w:ascii="Arial" w:hAnsi="Arial" w:cs="Arial"/>
          <w:sz w:val="20"/>
          <w:szCs w:val="20"/>
          <w:lang w:val="id-ID"/>
        </w:rPr>
        <w:t xml:space="preserve">Spesifikasi Teknis, gambar rencana dan detailnya termasuk perubahan-perubahannya yang disepakati oleh Para Pihak sepanjang sesuai dengan Perjanjian ini. </w:t>
      </w:r>
    </w:p>
    <w:p w14:paraId="22E7D4FC" w14:textId="77777777" w:rsidR="000B3357" w:rsidRDefault="000B3357" w:rsidP="007E7080">
      <w:pPr>
        <w:pStyle w:val="BodyTextIndent3"/>
        <w:numPr>
          <w:ilvl w:val="0"/>
          <w:numId w:val="6"/>
        </w:numPr>
        <w:tabs>
          <w:tab w:val="clear" w:pos="936"/>
          <w:tab w:val="clear" w:pos="9072"/>
          <w:tab w:val="left" w:pos="567"/>
          <w:tab w:val="left" w:leader="hyphen" w:pos="8160"/>
        </w:tabs>
        <w:spacing w:before="0" w:after="120"/>
        <w:ind w:left="567" w:hanging="567"/>
        <w:rPr>
          <w:rFonts w:ascii="Arial" w:hAnsi="Arial" w:cs="Arial"/>
          <w:sz w:val="20"/>
          <w:szCs w:val="20"/>
          <w:lang w:val="id-ID"/>
        </w:rPr>
      </w:pPr>
      <w:r>
        <w:rPr>
          <w:rFonts w:ascii="Arial" w:hAnsi="Arial" w:cs="Arial"/>
          <w:sz w:val="20"/>
          <w:szCs w:val="20"/>
          <w:lang w:val="id-ID"/>
        </w:rPr>
        <w:t>Menyediakan tenaga ahli yang memenuhi klasifikasi dan kualifikasi tenaga ahli sesuai jenis Pekerjaan, modal dan peralatan kerja dalam jumlah yang cukup dan memadai dan fasilitas lain yang diperlukan, sehingga Pekerjaan dapat diselesaikan tepat mutu, tepat kuantitas dan tepat waktu.</w:t>
      </w:r>
    </w:p>
    <w:p w14:paraId="32E298D8" w14:textId="77777777" w:rsidR="000B3357" w:rsidRDefault="000B3357" w:rsidP="00BB3EF8">
      <w:pPr>
        <w:pStyle w:val="BodyTextIndent3"/>
        <w:numPr>
          <w:ilvl w:val="0"/>
          <w:numId w:val="6"/>
        </w:numPr>
        <w:tabs>
          <w:tab w:val="clear" w:pos="9072"/>
          <w:tab w:val="left" w:pos="591"/>
          <w:tab w:val="left" w:pos="936"/>
          <w:tab w:val="left" w:leader="hyphen" w:pos="8160"/>
        </w:tabs>
        <w:spacing w:before="0" w:after="120"/>
        <w:ind w:left="591"/>
        <w:rPr>
          <w:rFonts w:ascii="Arial" w:hAnsi="Arial" w:cs="Arial"/>
          <w:sz w:val="20"/>
          <w:szCs w:val="20"/>
          <w:lang w:val="id-ID"/>
        </w:rPr>
      </w:pPr>
      <w:r>
        <w:rPr>
          <w:rFonts w:ascii="Arial" w:hAnsi="Arial" w:cs="Arial"/>
          <w:sz w:val="20"/>
          <w:szCs w:val="20"/>
          <w:lang w:val="id-ID"/>
        </w:rPr>
        <w:t xml:space="preserve">Segala petunjuk dan instruksi berdasarkan Perjanjian ini yang diberikan oleh </w:t>
      </w:r>
      <w:r>
        <w:rPr>
          <w:rFonts w:ascii="Arial" w:hAnsi="Arial" w:cs="Arial"/>
          <w:b/>
          <w:sz w:val="20"/>
          <w:szCs w:val="20"/>
          <w:lang w:val="id-ID"/>
        </w:rPr>
        <w:t>TKM</w:t>
      </w:r>
      <w:r>
        <w:rPr>
          <w:rFonts w:ascii="Arial" w:hAnsi="Arial" w:cs="Arial"/>
          <w:sz w:val="20"/>
          <w:szCs w:val="20"/>
          <w:lang w:val="id-ID"/>
        </w:rPr>
        <w:t>.</w:t>
      </w:r>
    </w:p>
    <w:p w14:paraId="3A0E7361" w14:textId="77777777" w:rsidR="000B3357" w:rsidRDefault="000B3357" w:rsidP="00BB3EF8">
      <w:pPr>
        <w:pStyle w:val="BodyTextIndent3"/>
        <w:numPr>
          <w:ilvl w:val="0"/>
          <w:numId w:val="6"/>
        </w:numPr>
        <w:tabs>
          <w:tab w:val="clear" w:pos="9072"/>
          <w:tab w:val="left" w:pos="591"/>
          <w:tab w:val="left" w:pos="936"/>
          <w:tab w:val="left" w:leader="hyphen" w:pos="8160"/>
        </w:tabs>
        <w:spacing w:before="0" w:after="120"/>
        <w:ind w:left="591"/>
        <w:rPr>
          <w:rFonts w:ascii="Arial" w:hAnsi="Arial" w:cs="Arial"/>
          <w:sz w:val="20"/>
          <w:szCs w:val="20"/>
          <w:lang w:val="id-ID"/>
        </w:rPr>
      </w:pPr>
      <w:r>
        <w:rPr>
          <w:rFonts w:ascii="Arial" w:hAnsi="Arial" w:cs="Arial"/>
          <w:sz w:val="20"/>
          <w:szCs w:val="20"/>
          <w:lang w:val="id-ID"/>
        </w:rPr>
        <w:t>Memperhatikan tata lingkungan setempat dan pengelolaan lingkungan hidup sesuai dengan peraturan perundangan yang berlaku.</w:t>
      </w:r>
    </w:p>
    <w:p w14:paraId="576D3311" w14:textId="77777777" w:rsidR="00752768" w:rsidRPr="00CE0D76" w:rsidRDefault="000B3357" w:rsidP="00CE0D76">
      <w:pPr>
        <w:pStyle w:val="BodyTextIndent3"/>
        <w:numPr>
          <w:ilvl w:val="0"/>
          <w:numId w:val="6"/>
        </w:numPr>
        <w:tabs>
          <w:tab w:val="clear" w:pos="9072"/>
          <w:tab w:val="left" w:pos="591"/>
          <w:tab w:val="left" w:pos="936"/>
          <w:tab w:val="left" w:leader="hyphen" w:pos="8160"/>
        </w:tabs>
        <w:spacing w:before="0"/>
        <w:ind w:left="591"/>
        <w:rPr>
          <w:rFonts w:ascii="Arial" w:hAnsi="Arial" w:cs="Arial"/>
          <w:sz w:val="20"/>
          <w:szCs w:val="20"/>
          <w:lang w:val="id-ID"/>
        </w:rPr>
      </w:pPr>
      <w:r>
        <w:rPr>
          <w:rFonts w:ascii="Arial" w:hAnsi="Arial" w:cs="Arial"/>
          <w:sz w:val="20"/>
          <w:szCs w:val="20"/>
          <w:lang w:val="id-ID"/>
        </w:rPr>
        <w:t xml:space="preserve">Peraturan-peraturan dan ketentuan-ketentuan lain yang terkait dengan pelaksanaan Perjanjian ini, baik yang dikeluarkan oleh </w:t>
      </w:r>
      <w:r>
        <w:rPr>
          <w:rFonts w:ascii="Arial" w:hAnsi="Arial" w:cs="Arial"/>
          <w:b/>
          <w:sz w:val="20"/>
          <w:szCs w:val="20"/>
          <w:lang w:val="id-ID"/>
        </w:rPr>
        <w:t>TKM</w:t>
      </w:r>
      <w:r>
        <w:rPr>
          <w:rFonts w:ascii="Arial" w:hAnsi="Arial" w:cs="Arial"/>
          <w:sz w:val="20"/>
          <w:szCs w:val="20"/>
          <w:lang w:val="id-ID"/>
        </w:rPr>
        <w:t xml:space="preserve">, Pemerintah Pusat maupun Daerah atau Instansi Pemerintah yang berwenang. </w:t>
      </w:r>
    </w:p>
    <w:p w14:paraId="134D036C" w14:textId="77777777" w:rsidR="00CE0D76" w:rsidRDefault="00CE0D76" w:rsidP="00CE0D76">
      <w:pPr>
        <w:pStyle w:val="Heading2"/>
        <w:rPr>
          <w:rFonts w:ascii="Arial" w:hAnsi="Arial" w:cs="Arial"/>
          <w:i w:val="0"/>
          <w:sz w:val="20"/>
          <w:szCs w:val="20"/>
          <w:lang w:val="id-ID"/>
        </w:rPr>
      </w:pPr>
    </w:p>
    <w:p w14:paraId="0C88FD76" w14:textId="77777777" w:rsidR="00CE0D76" w:rsidRDefault="00CE0D76" w:rsidP="00CE0D76">
      <w:pPr>
        <w:pStyle w:val="Heading2"/>
        <w:rPr>
          <w:rFonts w:ascii="Arial" w:hAnsi="Arial" w:cs="Arial"/>
          <w:i w:val="0"/>
          <w:sz w:val="20"/>
          <w:szCs w:val="20"/>
          <w:lang w:val="id-ID"/>
        </w:rPr>
      </w:pPr>
    </w:p>
    <w:p w14:paraId="7E704652" w14:textId="77777777" w:rsidR="00CE0D76" w:rsidRDefault="00CE0D76" w:rsidP="00CE0D76">
      <w:pPr>
        <w:pStyle w:val="Heading2"/>
        <w:rPr>
          <w:rFonts w:ascii="Arial" w:hAnsi="Arial" w:cs="Arial"/>
          <w:i w:val="0"/>
          <w:sz w:val="20"/>
          <w:szCs w:val="20"/>
          <w:lang w:val="id-ID"/>
        </w:rPr>
      </w:pPr>
    </w:p>
    <w:p w14:paraId="3446A94E" w14:textId="77777777" w:rsidR="000B3357" w:rsidRPr="00885284" w:rsidRDefault="000B3357" w:rsidP="00CE0D76">
      <w:pPr>
        <w:pStyle w:val="Heading2"/>
        <w:rPr>
          <w:rFonts w:ascii="Arial" w:hAnsi="Arial" w:cs="Arial"/>
          <w:i w:val="0"/>
          <w:sz w:val="20"/>
          <w:szCs w:val="20"/>
        </w:rPr>
      </w:pPr>
      <w:r>
        <w:rPr>
          <w:rFonts w:ascii="Arial" w:hAnsi="Arial" w:cs="Arial"/>
          <w:i w:val="0"/>
          <w:sz w:val="20"/>
          <w:szCs w:val="20"/>
          <w:lang w:val="id-ID"/>
        </w:rPr>
        <w:t xml:space="preserve">PASAL </w:t>
      </w:r>
      <w:r w:rsidR="00885284">
        <w:rPr>
          <w:rFonts w:ascii="Arial" w:hAnsi="Arial" w:cs="Arial"/>
          <w:i w:val="0"/>
          <w:sz w:val="20"/>
          <w:szCs w:val="20"/>
        </w:rPr>
        <w:t>5</w:t>
      </w:r>
    </w:p>
    <w:p w14:paraId="15D9F65F"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TANGGUNG JAWAB  DAN KEWAJIBAN</w:t>
      </w:r>
    </w:p>
    <w:p w14:paraId="65CD569A" w14:textId="77777777" w:rsidR="000B3357" w:rsidRDefault="000B3357">
      <w:pPr>
        <w:pStyle w:val="BodyTextIndent3"/>
        <w:spacing w:before="0"/>
        <w:rPr>
          <w:rFonts w:ascii="Arial" w:hAnsi="Arial" w:cs="Arial"/>
          <w:sz w:val="20"/>
          <w:szCs w:val="20"/>
          <w:lang w:val="id-ID"/>
        </w:rPr>
      </w:pPr>
    </w:p>
    <w:p w14:paraId="118045B6" w14:textId="77777777" w:rsidR="000B3357" w:rsidRDefault="000B3357" w:rsidP="007A030B">
      <w:pPr>
        <w:pStyle w:val="BodyTextIndent3"/>
        <w:spacing w:before="0" w:after="120"/>
        <w:rPr>
          <w:rFonts w:ascii="Arial" w:hAnsi="Arial" w:cs="Arial"/>
          <w:sz w:val="20"/>
          <w:szCs w:val="20"/>
          <w:lang w:val="id-ID"/>
        </w:rPr>
      </w:pPr>
      <w:r>
        <w:rPr>
          <w:rFonts w:ascii="Arial" w:hAnsi="Arial" w:cs="Arial"/>
          <w:sz w:val="20"/>
          <w:szCs w:val="20"/>
          <w:lang w:val="id-ID"/>
        </w:rPr>
        <w:t>(1)</w:t>
      </w:r>
      <w:r>
        <w:rPr>
          <w:rFonts w:ascii="Arial" w:hAnsi="Arial" w:cs="Arial"/>
          <w:sz w:val="20"/>
          <w:szCs w:val="20"/>
          <w:lang w:val="id-ID"/>
        </w:rPr>
        <w:tab/>
        <w:t xml:space="preserve">Disamping tanggung jawab dan kewajiban yang telah diatur dalam pasal-pasal Perjanjian ini, hal-hal dibawah ini menjadi tanggung jawab dan kewajiban </w:t>
      </w:r>
      <w:r>
        <w:rPr>
          <w:rFonts w:ascii="Arial" w:hAnsi="Arial" w:cs="Arial"/>
          <w:b/>
          <w:sz w:val="20"/>
          <w:szCs w:val="20"/>
        </w:rPr>
        <w:t>MITRA</w:t>
      </w:r>
      <w:r>
        <w:rPr>
          <w:rFonts w:ascii="Arial" w:hAnsi="Arial" w:cs="Arial"/>
          <w:sz w:val="20"/>
          <w:szCs w:val="20"/>
          <w:lang w:val="id-ID"/>
        </w:rPr>
        <w:t xml:space="preserve">, sebagai berikut: </w:t>
      </w:r>
    </w:p>
    <w:p w14:paraId="00FF22F3" w14:textId="77777777" w:rsidR="000B3357" w:rsidRDefault="000B3357" w:rsidP="007A030B">
      <w:pPr>
        <w:numPr>
          <w:ilvl w:val="0"/>
          <w:numId w:val="7"/>
        </w:numPr>
        <w:tabs>
          <w:tab w:val="clear" w:pos="792"/>
          <w:tab w:val="left" w:pos="990"/>
          <w:tab w:val="left" w:leader="hyphen" w:pos="8396"/>
        </w:tabs>
        <w:spacing w:after="120"/>
        <w:ind w:left="972"/>
        <w:jc w:val="both"/>
        <w:rPr>
          <w:rFonts w:ascii="Arial" w:hAnsi="Arial" w:cs="Arial"/>
          <w:lang w:val="id-ID"/>
        </w:rPr>
      </w:pPr>
      <w:r>
        <w:rPr>
          <w:rFonts w:ascii="Arial" w:hAnsi="Arial" w:cs="Arial"/>
          <w:lang w:val="id-ID"/>
        </w:rPr>
        <w:t>Bertanggung jawab terhadap semua risiko yang timbul dalam pelaksanaan Pekerjaan sampai dengan diterimanya hasil Pekerjaan, serta bertanggung jawab selama Masa Pemeliharaan.</w:t>
      </w:r>
    </w:p>
    <w:p w14:paraId="56EC70DC" w14:textId="77777777" w:rsidR="000B3357" w:rsidRDefault="000B3357" w:rsidP="007A030B">
      <w:pPr>
        <w:numPr>
          <w:ilvl w:val="0"/>
          <w:numId w:val="7"/>
        </w:numPr>
        <w:tabs>
          <w:tab w:val="clear" w:pos="792"/>
          <w:tab w:val="left" w:pos="990"/>
          <w:tab w:val="left" w:leader="hyphen" w:pos="8396"/>
        </w:tabs>
        <w:spacing w:after="120"/>
        <w:ind w:left="972"/>
        <w:jc w:val="both"/>
        <w:rPr>
          <w:rFonts w:ascii="Arial" w:hAnsi="Arial" w:cs="Arial"/>
          <w:lang w:val="id-ID"/>
        </w:rPr>
      </w:pPr>
      <w:r>
        <w:rPr>
          <w:rFonts w:ascii="Arial" w:hAnsi="Arial" w:cs="Arial"/>
          <w:lang w:val="id-ID"/>
        </w:rPr>
        <w:t xml:space="preserve">Berkewajiban untuk menggunakan tenaga-tenaga yang mempunyai kemampuan/keahlian dan pengalaman profesional yang memadai. </w:t>
      </w:r>
    </w:p>
    <w:p w14:paraId="47B284AF" w14:textId="77777777" w:rsidR="000B3357" w:rsidRDefault="000B3357" w:rsidP="007A030B">
      <w:pPr>
        <w:numPr>
          <w:ilvl w:val="0"/>
          <w:numId w:val="7"/>
        </w:numPr>
        <w:tabs>
          <w:tab w:val="clear" w:pos="792"/>
          <w:tab w:val="left" w:pos="990"/>
          <w:tab w:val="left" w:leader="hyphen" w:pos="8396"/>
        </w:tabs>
        <w:spacing w:after="120"/>
        <w:ind w:left="972"/>
        <w:jc w:val="both"/>
        <w:rPr>
          <w:rFonts w:ascii="Arial" w:hAnsi="Arial" w:cs="Arial"/>
          <w:lang w:val="id-ID"/>
        </w:rPr>
      </w:pPr>
      <w:r>
        <w:rPr>
          <w:rFonts w:ascii="Arial" w:hAnsi="Arial" w:cs="Arial"/>
          <w:lang w:val="id-ID"/>
        </w:rPr>
        <w:t>Berkewajiban menyediakan alat-alat (sarana/prasarana), metode, teknik, dan prosedur pemasangan dalam keadaan cukup dan berkualitas baik untuk melaksanakan Pekerjaan.</w:t>
      </w:r>
    </w:p>
    <w:p w14:paraId="26990DEF" w14:textId="77777777" w:rsidR="000B3357" w:rsidRDefault="000B3357" w:rsidP="007A030B">
      <w:pPr>
        <w:numPr>
          <w:ilvl w:val="0"/>
          <w:numId w:val="7"/>
        </w:numPr>
        <w:tabs>
          <w:tab w:val="clear" w:pos="792"/>
          <w:tab w:val="left" w:pos="990"/>
          <w:tab w:val="left" w:leader="hyphen" w:pos="8396"/>
        </w:tabs>
        <w:spacing w:after="120"/>
        <w:ind w:left="972"/>
        <w:jc w:val="both"/>
        <w:rPr>
          <w:rFonts w:ascii="Arial" w:hAnsi="Arial" w:cs="Arial"/>
          <w:lang w:val="id-ID"/>
        </w:rPr>
      </w:pPr>
      <w:r>
        <w:rPr>
          <w:rFonts w:ascii="Arial" w:hAnsi="Arial" w:cs="Arial"/>
          <w:lang w:val="id-ID"/>
        </w:rPr>
        <w:t xml:space="preserve">Berkewajiban selalu memperhatikan kebersihan lingkungan tempatnya bekerja dan  membersihkan kembali lokasi Pekerjaan dari sisa-sisa barang sehubungan dengan pelaksanaan Pekerjaan. </w:t>
      </w:r>
    </w:p>
    <w:p w14:paraId="58B853ED" w14:textId="77777777" w:rsidR="000B3357" w:rsidRDefault="000B3357" w:rsidP="007A030B">
      <w:pPr>
        <w:numPr>
          <w:ilvl w:val="0"/>
          <w:numId w:val="7"/>
        </w:numPr>
        <w:tabs>
          <w:tab w:val="clear" w:pos="792"/>
          <w:tab w:val="left" w:pos="990"/>
          <w:tab w:val="left" w:leader="hyphen" w:pos="8396"/>
        </w:tabs>
        <w:spacing w:after="120"/>
        <w:ind w:left="972"/>
        <w:jc w:val="both"/>
        <w:rPr>
          <w:rFonts w:ascii="Arial" w:hAnsi="Arial" w:cs="Arial"/>
          <w:lang w:val="id-ID"/>
        </w:rPr>
      </w:pPr>
      <w:r>
        <w:rPr>
          <w:rFonts w:ascii="Arial" w:hAnsi="Arial" w:cs="Arial"/>
          <w:lang w:val="id-ID"/>
        </w:rPr>
        <w:t xml:space="preserve">Berkewajiban mentaati segala peraturan serta ketentuan yang berlaku guna menjamin keamanan perangkat </w:t>
      </w:r>
      <w:r>
        <w:rPr>
          <w:rFonts w:ascii="Arial" w:hAnsi="Arial" w:cs="Arial"/>
          <w:b/>
          <w:lang w:val="id-ID"/>
        </w:rPr>
        <w:t>TKM</w:t>
      </w:r>
      <w:r>
        <w:rPr>
          <w:rFonts w:ascii="Arial" w:hAnsi="Arial" w:cs="Arial"/>
          <w:lang w:val="id-ID"/>
        </w:rPr>
        <w:t xml:space="preserve">, kesehatan dan keselamatan kerja orang-orang yang bekerja untuknya, serta kesehatan dan keselamatan umum di sekitarnya. </w:t>
      </w:r>
    </w:p>
    <w:p w14:paraId="32789D97" w14:textId="77777777" w:rsidR="000B3357" w:rsidRDefault="000B3357" w:rsidP="007A030B">
      <w:pPr>
        <w:numPr>
          <w:ilvl w:val="0"/>
          <w:numId w:val="7"/>
        </w:numPr>
        <w:tabs>
          <w:tab w:val="clear" w:pos="792"/>
          <w:tab w:val="left" w:pos="990"/>
          <w:tab w:val="left" w:leader="hyphen" w:pos="8396"/>
        </w:tabs>
        <w:spacing w:after="120"/>
        <w:ind w:left="972"/>
        <w:jc w:val="both"/>
        <w:rPr>
          <w:rFonts w:ascii="Arial" w:hAnsi="Arial" w:cs="Arial"/>
          <w:lang w:val="id-ID"/>
        </w:rPr>
      </w:pPr>
      <w:r>
        <w:rPr>
          <w:rFonts w:ascii="Arial" w:hAnsi="Arial" w:cs="Arial"/>
          <w:lang w:val="id-ID"/>
        </w:rPr>
        <w:t>Bertanggung jawab untuk mengawasi pekerjaan-pekerjaan pegawainya dan harus segera mengatasi segala pelanggaran yang dilaporkan kepadanya.</w:t>
      </w:r>
    </w:p>
    <w:p w14:paraId="5842724F" w14:textId="77777777" w:rsidR="000B3357" w:rsidRDefault="000B3357" w:rsidP="007A030B">
      <w:pPr>
        <w:numPr>
          <w:ilvl w:val="0"/>
          <w:numId w:val="7"/>
        </w:numPr>
        <w:tabs>
          <w:tab w:val="clear" w:pos="792"/>
          <w:tab w:val="left" w:pos="990"/>
          <w:tab w:val="left" w:leader="hyphen" w:pos="8396"/>
        </w:tabs>
        <w:spacing w:after="120"/>
        <w:ind w:left="979"/>
        <w:jc w:val="both"/>
        <w:rPr>
          <w:rFonts w:ascii="Arial" w:hAnsi="Arial" w:cs="Arial"/>
          <w:lang w:val="id-ID"/>
        </w:rPr>
      </w:pPr>
      <w:r>
        <w:rPr>
          <w:rFonts w:ascii="Arial" w:hAnsi="Arial" w:cs="Arial"/>
          <w:lang w:val="id-ID"/>
        </w:rPr>
        <w:t xml:space="preserve">Berkewajiban memberikan perlindungan kepada pegawai yang ada di bawah kendali </w:t>
      </w:r>
      <w:r>
        <w:rPr>
          <w:rFonts w:ascii="Arial" w:hAnsi="Arial" w:cs="Arial"/>
          <w:b/>
        </w:rPr>
        <w:t xml:space="preserve">MITRA </w:t>
      </w:r>
      <w:r>
        <w:rPr>
          <w:rFonts w:ascii="Arial" w:hAnsi="Arial" w:cs="Arial"/>
          <w:lang w:val="id-ID"/>
        </w:rPr>
        <w:t xml:space="preserve"> atas keselamatan dan kesehatan kerja dari kemungkinan terjadinya kecelakaan dan/atau sakit akibat kerja.</w:t>
      </w:r>
    </w:p>
    <w:p w14:paraId="08283358" w14:textId="77777777" w:rsidR="000B3357" w:rsidRPr="00752768" w:rsidRDefault="000B3357" w:rsidP="00320F2A">
      <w:pPr>
        <w:numPr>
          <w:ilvl w:val="0"/>
          <w:numId w:val="7"/>
        </w:numPr>
        <w:tabs>
          <w:tab w:val="clear" w:pos="792"/>
          <w:tab w:val="left" w:pos="990"/>
          <w:tab w:val="left" w:leader="hyphen" w:pos="8396"/>
        </w:tabs>
        <w:spacing w:after="100" w:afterAutospacing="1"/>
        <w:ind w:left="970" w:hanging="431"/>
        <w:jc w:val="both"/>
        <w:rPr>
          <w:rFonts w:ascii="Arial" w:hAnsi="Arial" w:cs="Arial"/>
          <w:lang w:val="id-ID"/>
        </w:rPr>
      </w:pPr>
      <w:r>
        <w:rPr>
          <w:rFonts w:ascii="Arial" w:hAnsi="Arial" w:cs="Arial"/>
          <w:lang w:val="id-ID"/>
        </w:rPr>
        <w:t xml:space="preserve">Pegawai </w:t>
      </w:r>
      <w:r>
        <w:rPr>
          <w:rFonts w:ascii="Arial" w:hAnsi="Arial" w:cs="Arial"/>
          <w:b/>
          <w:lang w:val="id-ID"/>
        </w:rPr>
        <w:t>M</w:t>
      </w:r>
      <w:r>
        <w:rPr>
          <w:rFonts w:ascii="Arial" w:hAnsi="Arial" w:cs="Arial"/>
          <w:b/>
        </w:rPr>
        <w:t>ITRA</w:t>
      </w:r>
      <w:r>
        <w:rPr>
          <w:rFonts w:ascii="Arial" w:hAnsi="Arial" w:cs="Arial"/>
          <w:lang w:val="id-ID"/>
        </w:rPr>
        <w:t xml:space="preserve"> diwajibkan mengenakan identifikasi sebagai pegawai dari </w:t>
      </w:r>
      <w:r w:rsidR="00034A66">
        <w:rPr>
          <w:rFonts w:ascii="Arial" w:hAnsi="Arial" w:cs="Arial"/>
          <w:b/>
        </w:rPr>
        <w:t>TKM</w:t>
      </w:r>
      <w:r>
        <w:rPr>
          <w:rFonts w:ascii="Arial" w:hAnsi="Arial" w:cs="Arial"/>
          <w:b/>
          <w:lang w:val="id-ID"/>
        </w:rPr>
        <w:t>.</w:t>
      </w:r>
    </w:p>
    <w:p w14:paraId="09466700" w14:textId="77777777" w:rsidR="000B3357" w:rsidRDefault="000B3357" w:rsidP="0065550E">
      <w:pPr>
        <w:pStyle w:val="BodyTextIndent3"/>
        <w:spacing w:before="0" w:after="120"/>
        <w:rPr>
          <w:rFonts w:ascii="Arial" w:hAnsi="Arial" w:cs="Arial"/>
          <w:sz w:val="20"/>
          <w:szCs w:val="20"/>
          <w:lang w:val="id-ID"/>
        </w:rPr>
      </w:pPr>
      <w:r>
        <w:rPr>
          <w:rFonts w:ascii="Arial" w:hAnsi="Arial" w:cs="Arial"/>
          <w:sz w:val="20"/>
          <w:szCs w:val="20"/>
          <w:lang w:val="id-ID"/>
        </w:rPr>
        <w:t>(2)</w:t>
      </w:r>
      <w:r>
        <w:rPr>
          <w:rFonts w:ascii="Arial" w:hAnsi="Arial" w:cs="Arial"/>
          <w:sz w:val="20"/>
          <w:szCs w:val="20"/>
          <w:lang w:val="id-ID"/>
        </w:rPr>
        <w:tab/>
        <w:t xml:space="preserve">Disamping tanggung jawab dan kewajiban yang telah jelas diatur dalam pasal-pasal Perjanjian ini, hal-hal dibawah ini menjadi tanggung jawab dan kewajiban </w:t>
      </w:r>
      <w:r>
        <w:rPr>
          <w:rFonts w:ascii="Arial" w:hAnsi="Arial" w:cs="Arial"/>
          <w:b/>
          <w:sz w:val="20"/>
          <w:szCs w:val="20"/>
          <w:lang w:val="id-ID"/>
        </w:rPr>
        <w:t xml:space="preserve">TKM </w:t>
      </w:r>
      <w:r>
        <w:rPr>
          <w:rFonts w:ascii="Arial" w:hAnsi="Arial" w:cs="Arial"/>
          <w:sz w:val="20"/>
          <w:szCs w:val="20"/>
          <w:lang w:val="id-ID"/>
        </w:rPr>
        <w:t xml:space="preserve">: </w:t>
      </w:r>
    </w:p>
    <w:p w14:paraId="6CEA2F08" w14:textId="77777777" w:rsidR="00CE0D76" w:rsidRDefault="00CE0D76" w:rsidP="0065550E">
      <w:pPr>
        <w:pStyle w:val="BodyTextIndent3"/>
        <w:spacing w:before="0" w:after="120"/>
        <w:rPr>
          <w:rFonts w:ascii="Arial" w:hAnsi="Arial" w:cs="Arial"/>
          <w:sz w:val="20"/>
          <w:szCs w:val="20"/>
          <w:lang w:val="id-ID"/>
        </w:rPr>
      </w:pPr>
    </w:p>
    <w:p w14:paraId="6F1B4369" w14:textId="77777777" w:rsidR="00CE0D76" w:rsidRDefault="00CE0D76" w:rsidP="0065550E">
      <w:pPr>
        <w:pStyle w:val="BodyTextIndent3"/>
        <w:spacing w:before="0" w:after="120"/>
        <w:rPr>
          <w:rFonts w:ascii="Arial" w:hAnsi="Arial" w:cs="Arial"/>
          <w:sz w:val="20"/>
          <w:szCs w:val="20"/>
          <w:lang w:val="id-ID"/>
        </w:rPr>
      </w:pPr>
    </w:p>
    <w:p w14:paraId="03F5F694" w14:textId="77777777" w:rsidR="001D3D7F" w:rsidRPr="001D3D7F" w:rsidRDefault="000B3357" w:rsidP="00752768">
      <w:pPr>
        <w:numPr>
          <w:ilvl w:val="0"/>
          <w:numId w:val="8"/>
        </w:numPr>
        <w:tabs>
          <w:tab w:val="clear" w:pos="792"/>
          <w:tab w:val="left" w:pos="1039"/>
          <w:tab w:val="left" w:leader="hyphen" w:pos="8325"/>
        </w:tabs>
        <w:ind w:left="1037"/>
        <w:jc w:val="both"/>
        <w:rPr>
          <w:rFonts w:ascii="Arial" w:hAnsi="Arial" w:cs="Arial"/>
          <w:lang w:val="id-ID"/>
        </w:rPr>
      </w:pPr>
      <w:r>
        <w:rPr>
          <w:rFonts w:ascii="Arial" w:hAnsi="Arial" w:cs="Arial"/>
          <w:lang w:val="id-ID"/>
        </w:rPr>
        <w:lastRenderedPageBreak/>
        <w:t xml:space="preserve">Menugaskan </w:t>
      </w:r>
      <w:r w:rsidR="0027388D">
        <w:rPr>
          <w:rFonts w:ascii="Arial" w:hAnsi="Arial" w:cs="Arial"/>
        </w:rPr>
        <w:t xml:space="preserve">dan Menempatkan </w:t>
      </w:r>
      <w:r w:rsidR="001D3D7F">
        <w:rPr>
          <w:rFonts w:ascii="Arial" w:hAnsi="Arial" w:cs="Arial"/>
          <w:b/>
        </w:rPr>
        <w:t>:</w:t>
      </w:r>
    </w:p>
    <w:p w14:paraId="0E0140BE" w14:textId="77777777" w:rsidR="000B3357" w:rsidRDefault="005D5515" w:rsidP="00752768">
      <w:pPr>
        <w:numPr>
          <w:ilvl w:val="1"/>
          <w:numId w:val="5"/>
        </w:numPr>
        <w:tabs>
          <w:tab w:val="clear" w:pos="1080"/>
          <w:tab w:val="num" w:pos="1418"/>
          <w:tab w:val="left" w:leader="hyphen" w:pos="8325"/>
        </w:tabs>
        <w:ind w:left="1276" w:hanging="283"/>
        <w:jc w:val="both"/>
        <w:rPr>
          <w:rFonts w:ascii="Arial" w:hAnsi="Arial" w:cs="Arial"/>
        </w:rPr>
      </w:pPr>
      <w:r>
        <w:rPr>
          <w:rFonts w:ascii="Arial" w:hAnsi="Arial" w:cs="Arial"/>
        </w:rPr>
        <w:t xml:space="preserve">Regional </w:t>
      </w:r>
      <w:r w:rsidR="001D3D7F" w:rsidRPr="009B5213">
        <w:rPr>
          <w:rFonts w:ascii="Arial" w:hAnsi="Arial" w:cs="Arial"/>
        </w:rPr>
        <w:t>Project Manager</w:t>
      </w:r>
    </w:p>
    <w:p w14:paraId="611D7C9B" w14:textId="77777777" w:rsidR="00EC446A" w:rsidRDefault="00EC446A" w:rsidP="00752768">
      <w:pPr>
        <w:numPr>
          <w:ilvl w:val="1"/>
          <w:numId w:val="5"/>
        </w:numPr>
        <w:tabs>
          <w:tab w:val="clear" w:pos="1080"/>
          <w:tab w:val="num" w:pos="1418"/>
          <w:tab w:val="left" w:leader="hyphen" w:pos="8325"/>
        </w:tabs>
        <w:ind w:left="1276" w:hanging="283"/>
        <w:jc w:val="both"/>
        <w:rPr>
          <w:rFonts w:ascii="Arial" w:hAnsi="Arial" w:cs="Arial"/>
        </w:rPr>
      </w:pPr>
      <w:r>
        <w:rPr>
          <w:rFonts w:ascii="Arial" w:hAnsi="Arial" w:cs="Arial"/>
        </w:rPr>
        <w:t>Regional Logistik Manager</w:t>
      </w:r>
    </w:p>
    <w:p w14:paraId="4342405E" w14:textId="77777777" w:rsidR="00EC446A" w:rsidRDefault="0096323C" w:rsidP="00752768">
      <w:pPr>
        <w:numPr>
          <w:ilvl w:val="1"/>
          <w:numId w:val="5"/>
        </w:numPr>
        <w:tabs>
          <w:tab w:val="clear" w:pos="1080"/>
          <w:tab w:val="num" w:pos="1418"/>
          <w:tab w:val="left" w:leader="hyphen" w:pos="8325"/>
        </w:tabs>
        <w:ind w:left="1276" w:hanging="283"/>
        <w:jc w:val="both"/>
        <w:rPr>
          <w:rFonts w:ascii="Arial" w:hAnsi="Arial" w:cs="Arial"/>
        </w:rPr>
      </w:pPr>
      <w:r w:rsidRPr="00EC446A">
        <w:rPr>
          <w:rFonts w:ascii="Arial" w:hAnsi="Arial" w:cs="Arial"/>
        </w:rPr>
        <w:t xml:space="preserve">Site </w:t>
      </w:r>
      <w:r w:rsidR="00541EE9" w:rsidRPr="00EC446A">
        <w:rPr>
          <w:rFonts w:ascii="Arial" w:hAnsi="Arial" w:cs="Arial"/>
        </w:rPr>
        <w:t>Manager</w:t>
      </w:r>
    </w:p>
    <w:p w14:paraId="5FAC2BDD" w14:textId="77777777" w:rsidR="00EC446A" w:rsidRDefault="001D3D7F" w:rsidP="00752768">
      <w:pPr>
        <w:numPr>
          <w:ilvl w:val="1"/>
          <w:numId w:val="5"/>
        </w:numPr>
        <w:tabs>
          <w:tab w:val="clear" w:pos="1080"/>
          <w:tab w:val="num" w:pos="1418"/>
          <w:tab w:val="left" w:leader="hyphen" w:pos="8325"/>
        </w:tabs>
        <w:ind w:left="1276" w:hanging="283"/>
        <w:jc w:val="both"/>
        <w:rPr>
          <w:rFonts w:ascii="Arial" w:hAnsi="Arial" w:cs="Arial"/>
        </w:rPr>
      </w:pPr>
      <w:r w:rsidRPr="00EC446A">
        <w:rPr>
          <w:rFonts w:ascii="Arial" w:hAnsi="Arial" w:cs="Arial"/>
        </w:rPr>
        <w:t>Supervisor</w:t>
      </w:r>
    </w:p>
    <w:p w14:paraId="6B1BB5B1" w14:textId="77777777" w:rsidR="00752768" w:rsidRPr="00752768" w:rsidRDefault="009B4612" w:rsidP="00752768">
      <w:pPr>
        <w:numPr>
          <w:ilvl w:val="1"/>
          <w:numId w:val="5"/>
        </w:numPr>
        <w:tabs>
          <w:tab w:val="clear" w:pos="1080"/>
          <w:tab w:val="num" w:pos="1418"/>
          <w:tab w:val="left" w:leader="hyphen" w:pos="8325"/>
        </w:tabs>
        <w:spacing w:after="120"/>
        <w:ind w:left="1276" w:hanging="283"/>
        <w:jc w:val="both"/>
        <w:rPr>
          <w:rFonts w:ascii="Arial" w:hAnsi="Arial" w:cs="Arial"/>
        </w:rPr>
      </w:pPr>
      <w:r w:rsidRPr="00EC446A">
        <w:rPr>
          <w:rFonts w:ascii="Arial" w:hAnsi="Arial" w:cs="Arial"/>
        </w:rPr>
        <w:t>Team Logistik</w:t>
      </w:r>
    </w:p>
    <w:p w14:paraId="21164389" w14:textId="77777777" w:rsidR="000B3357" w:rsidRDefault="000B3357" w:rsidP="00752768">
      <w:pPr>
        <w:numPr>
          <w:ilvl w:val="0"/>
          <w:numId w:val="8"/>
        </w:numPr>
        <w:tabs>
          <w:tab w:val="clear" w:pos="792"/>
          <w:tab w:val="left" w:pos="1039"/>
          <w:tab w:val="left" w:leader="hyphen" w:pos="8325"/>
        </w:tabs>
        <w:spacing w:after="120"/>
        <w:ind w:left="1038" w:hanging="431"/>
        <w:jc w:val="both"/>
        <w:rPr>
          <w:rFonts w:ascii="Arial" w:hAnsi="Arial" w:cs="Arial"/>
          <w:lang w:val="id-ID"/>
        </w:rPr>
      </w:pPr>
      <w:r>
        <w:rPr>
          <w:rFonts w:ascii="Arial" w:hAnsi="Arial" w:cs="Arial"/>
          <w:lang w:val="id-ID"/>
        </w:rPr>
        <w:t xml:space="preserve">Menjamin kesiapan Lokasi dan perijinan </w:t>
      </w:r>
      <w:r w:rsidR="00C70DC8">
        <w:rPr>
          <w:rFonts w:ascii="Arial" w:hAnsi="Arial" w:cs="Arial"/>
        </w:rPr>
        <w:t xml:space="preserve">Instansi </w:t>
      </w:r>
      <w:r>
        <w:rPr>
          <w:rFonts w:ascii="Arial" w:hAnsi="Arial" w:cs="Arial"/>
          <w:lang w:val="id-ID"/>
        </w:rPr>
        <w:t xml:space="preserve">untuk pelaksanaan Pekerjaan. </w:t>
      </w:r>
    </w:p>
    <w:p w14:paraId="6E299889" w14:textId="77777777" w:rsidR="000B3357" w:rsidRDefault="000B3357" w:rsidP="00B65EE3">
      <w:pPr>
        <w:numPr>
          <w:ilvl w:val="0"/>
          <w:numId w:val="8"/>
        </w:numPr>
        <w:tabs>
          <w:tab w:val="clear" w:pos="792"/>
          <w:tab w:val="left" w:pos="1039"/>
          <w:tab w:val="left" w:leader="hyphen" w:pos="8325"/>
        </w:tabs>
        <w:spacing w:after="120"/>
        <w:ind w:left="1038" w:hanging="431"/>
        <w:jc w:val="both"/>
        <w:rPr>
          <w:rFonts w:ascii="Arial" w:hAnsi="Arial" w:cs="Arial"/>
          <w:lang w:val="id-ID"/>
        </w:rPr>
      </w:pPr>
      <w:r>
        <w:rPr>
          <w:rFonts w:ascii="Arial" w:hAnsi="Arial" w:cs="Arial"/>
          <w:lang w:val="id-ID"/>
        </w:rPr>
        <w:t>Menerbitkan BAUT</w:t>
      </w:r>
      <w:r w:rsidR="003269C9">
        <w:rPr>
          <w:rFonts w:ascii="Arial" w:hAnsi="Arial" w:cs="Arial"/>
        </w:rPr>
        <w:t>/BA ATP</w:t>
      </w:r>
      <w:r>
        <w:rPr>
          <w:rFonts w:ascii="Arial" w:hAnsi="Arial" w:cs="Arial"/>
          <w:lang w:val="id-ID"/>
        </w:rPr>
        <w:t xml:space="preserve">, </w:t>
      </w:r>
      <w:r>
        <w:rPr>
          <w:rFonts w:ascii="Arial" w:hAnsi="Arial" w:cs="Arial"/>
          <w:iCs/>
          <w:lang w:val="id-ID"/>
        </w:rPr>
        <w:t>Berita Acara Opname</w:t>
      </w:r>
      <w:r>
        <w:rPr>
          <w:rFonts w:ascii="Arial" w:hAnsi="Arial" w:cs="Arial"/>
          <w:lang w:val="id-ID"/>
        </w:rPr>
        <w:t xml:space="preserve">, </w:t>
      </w:r>
      <w:r w:rsidR="007A0ED1">
        <w:rPr>
          <w:rFonts w:ascii="Arial" w:hAnsi="Arial" w:cs="Arial"/>
        </w:rPr>
        <w:t xml:space="preserve">Berita Acara Rekon Material, </w:t>
      </w:r>
      <w:r>
        <w:rPr>
          <w:rFonts w:ascii="Arial" w:hAnsi="Arial" w:cs="Arial"/>
          <w:lang w:val="id-ID"/>
        </w:rPr>
        <w:t xml:space="preserve">BAST dan berita acara lainnya terkait pekerjaan sesuai dengan ketentuan dalam Perjanjian ini tepat pada waktunya. </w:t>
      </w:r>
    </w:p>
    <w:p w14:paraId="4CCDC1B2" w14:textId="77777777" w:rsidR="000B3357" w:rsidRDefault="000B3357" w:rsidP="00B65EE3">
      <w:pPr>
        <w:numPr>
          <w:ilvl w:val="0"/>
          <w:numId w:val="8"/>
        </w:numPr>
        <w:tabs>
          <w:tab w:val="clear" w:pos="792"/>
          <w:tab w:val="left" w:pos="1039"/>
          <w:tab w:val="left" w:leader="hyphen" w:pos="8325"/>
        </w:tabs>
        <w:spacing w:after="120"/>
        <w:ind w:left="1038" w:hanging="431"/>
        <w:jc w:val="both"/>
        <w:rPr>
          <w:rFonts w:ascii="Arial" w:hAnsi="Arial" w:cs="Arial"/>
          <w:lang w:val="id-ID"/>
        </w:rPr>
      </w:pPr>
      <w:r>
        <w:rPr>
          <w:rFonts w:ascii="Arial" w:hAnsi="Arial" w:cs="Arial"/>
          <w:lang w:val="id-ID"/>
        </w:rPr>
        <w:t xml:space="preserve">Melakukan pembayaran kepada </w:t>
      </w:r>
      <w:r>
        <w:rPr>
          <w:rFonts w:ascii="Arial" w:hAnsi="Arial" w:cs="Arial"/>
          <w:b/>
        </w:rPr>
        <w:t>MITRA</w:t>
      </w:r>
      <w:r>
        <w:rPr>
          <w:rFonts w:ascii="Arial" w:hAnsi="Arial" w:cs="Arial"/>
          <w:lang w:val="id-ID"/>
        </w:rPr>
        <w:t xml:space="preserve"> tepat pada waktunya.</w:t>
      </w:r>
    </w:p>
    <w:p w14:paraId="0C8CA24F" w14:textId="77777777" w:rsidR="00752768" w:rsidRPr="00CE0D76" w:rsidRDefault="000B3357" w:rsidP="00CE0D76">
      <w:pPr>
        <w:numPr>
          <w:ilvl w:val="0"/>
          <w:numId w:val="9"/>
        </w:numPr>
        <w:tabs>
          <w:tab w:val="left" w:pos="601"/>
          <w:tab w:val="left" w:pos="936"/>
          <w:tab w:val="left" w:leader="hyphen" w:pos="7743"/>
        </w:tabs>
        <w:spacing w:before="120"/>
        <w:ind w:left="601"/>
        <w:jc w:val="both"/>
        <w:rPr>
          <w:rFonts w:ascii="Arial" w:hAnsi="Arial" w:cs="Arial"/>
          <w:lang w:val="id-ID"/>
        </w:rPr>
      </w:pPr>
      <w:r>
        <w:rPr>
          <w:rFonts w:ascii="Arial" w:hAnsi="Arial" w:cs="Arial"/>
          <w:lang w:val="id-ID"/>
        </w:rPr>
        <w:t>Para Pihak akan melaksanakan tanggung jawab dalam Jangka Waktu Pelaksanaan Pekerjaan, sehingga Pekerjaan dapat diselesaikan sesuai dengan jadwal.</w:t>
      </w:r>
    </w:p>
    <w:p w14:paraId="0A3B5F9C" w14:textId="77777777" w:rsidR="00CE0D76" w:rsidRDefault="00CE0D76" w:rsidP="0013391B">
      <w:pPr>
        <w:pStyle w:val="Heading2"/>
        <w:rPr>
          <w:rFonts w:ascii="Arial" w:hAnsi="Arial" w:cs="Arial"/>
          <w:i w:val="0"/>
          <w:sz w:val="20"/>
          <w:szCs w:val="20"/>
          <w:lang w:val="id-ID"/>
        </w:rPr>
      </w:pPr>
    </w:p>
    <w:p w14:paraId="22CF8BE9" w14:textId="77777777" w:rsidR="00CE0D76" w:rsidRDefault="00CE0D76" w:rsidP="0013391B">
      <w:pPr>
        <w:pStyle w:val="Heading2"/>
        <w:rPr>
          <w:rFonts w:ascii="Arial" w:hAnsi="Arial" w:cs="Arial"/>
          <w:i w:val="0"/>
          <w:sz w:val="20"/>
          <w:szCs w:val="20"/>
          <w:lang w:val="id-ID"/>
        </w:rPr>
      </w:pPr>
    </w:p>
    <w:p w14:paraId="0F3731E1" w14:textId="77777777" w:rsidR="00CE0D76" w:rsidRDefault="00CE0D76" w:rsidP="0013391B">
      <w:pPr>
        <w:pStyle w:val="Heading2"/>
        <w:rPr>
          <w:rFonts w:ascii="Arial" w:hAnsi="Arial" w:cs="Arial"/>
          <w:i w:val="0"/>
          <w:sz w:val="20"/>
          <w:szCs w:val="20"/>
          <w:lang w:val="id-ID"/>
        </w:rPr>
      </w:pPr>
    </w:p>
    <w:p w14:paraId="53813C1C" w14:textId="77777777" w:rsidR="0013391B" w:rsidRPr="00C32A54" w:rsidRDefault="0013391B" w:rsidP="0013391B">
      <w:pPr>
        <w:pStyle w:val="Heading2"/>
        <w:rPr>
          <w:rFonts w:ascii="Arial" w:hAnsi="Arial" w:cs="Arial"/>
          <w:i w:val="0"/>
          <w:sz w:val="20"/>
          <w:szCs w:val="20"/>
        </w:rPr>
      </w:pPr>
      <w:r>
        <w:rPr>
          <w:rFonts w:ascii="Arial" w:hAnsi="Arial" w:cs="Arial"/>
          <w:i w:val="0"/>
          <w:sz w:val="20"/>
          <w:szCs w:val="20"/>
          <w:lang w:val="id-ID"/>
        </w:rPr>
        <w:t xml:space="preserve">PASAL </w:t>
      </w:r>
      <w:r>
        <w:rPr>
          <w:rFonts w:ascii="Arial" w:hAnsi="Arial" w:cs="Arial"/>
          <w:i w:val="0"/>
          <w:sz w:val="20"/>
          <w:szCs w:val="20"/>
        </w:rPr>
        <w:t>6</w:t>
      </w:r>
    </w:p>
    <w:p w14:paraId="1FEBE0EE" w14:textId="77777777" w:rsidR="0013391B" w:rsidRDefault="0013391B" w:rsidP="0013391B">
      <w:pPr>
        <w:jc w:val="center"/>
        <w:rPr>
          <w:rFonts w:ascii="Arial" w:hAnsi="Arial" w:cs="Arial"/>
          <w:b/>
        </w:rPr>
      </w:pPr>
      <w:r>
        <w:rPr>
          <w:rFonts w:ascii="Arial" w:hAnsi="Arial" w:cs="Arial"/>
          <w:b/>
        </w:rPr>
        <w:t>MASA BERLAKU KONTRAK INDUK</w:t>
      </w:r>
    </w:p>
    <w:p w14:paraId="3720CD5F" w14:textId="77777777" w:rsidR="0013391B" w:rsidRDefault="0013391B" w:rsidP="0013391B">
      <w:pPr>
        <w:jc w:val="center"/>
        <w:rPr>
          <w:rFonts w:ascii="Arial" w:hAnsi="Arial" w:cs="Arial"/>
          <w:b/>
        </w:rPr>
      </w:pPr>
    </w:p>
    <w:p w14:paraId="00739739" w14:textId="77777777" w:rsidR="00AC0CE2" w:rsidRDefault="0013391B" w:rsidP="0013391B">
      <w:pPr>
        <w:rPr>
          <w:rFonts w:ascii="Arial" w:hAnsi="Arial" w:cs="Arial"/>
          <w:b/>
          <w:bCs/>
        </w:rPr>
      </w:pPr>
      <w:r>
        <w:rPr>
          <w:rFonts w:ascii="Arial" w:hAnsi="Arial" w:cs="Arial"/>
        </w:rPr>
        <w:t xml:space="preserve">Masa berlaku </w:t>
      </w:r>
      <w:r w:rsidRPr="00E042A9">
        <w:rPr>
          <w:rFonts w:ascii="Arial" w:hAnsi="Arial" w:cs="Arial"/>
        </w:rPr>
        <w:t>P</w:t>
      </w:r>
      <w:r>
        <w:rPr>
          <w:rFonts w:ascii="Arial" w:hAnsi="Arial" w:cs="Arial"/>
        </w:rPr>
        <w:t>erjanjian</w:t>
      </w:r>
      <w:r w:rsidRPr="00E042A9">
        <w:rPr>
          <w:rFonts w:ascii="Arial" w:hAnsi="Arial" w:cs="Arial"/>
        </w:rPr>
        <w:t xml:space="preserve"> K</w:t>
      </w:r>
      <w:r>
        <w:rPr>
          <w:rFonts w:ascii="Arial" w:hAnsi="Arial" w:cs="Arial"/>
        </w:rPr>
        <w:t>ontrak</w:t>
      </w:r>
      <w:r w:rsidRPr="00E042A9">
        <w:rPr>
          <w:rFonts w:ascii="Arial" w:hAnsi="Arial" w:cs="Arial"/>
        </w:rPr>
        <w:t xml:space="preserve"> K</w:t>
      </w:r>
      <w:r>
        <w:rPr>
          <w:rFonts w:ascii="Arial" w:hAnsi="Arial" w:cs="Arial"/>
        </w:rPr>
        <w:t xml:space="preserve">erja </w:t>
      </w:r>
      <w:r w:rsidRPr="00E042A9">
        <w:rPr>
          <w:rFonts w:ascii="Arial" w:hAnsi="Arial" w:cs="Arial"/>
        </w:rPr>
        <w:t>P</w:t>
      </w:r>
      <w:r>
        <w:rPr>
          <w:rFonts w:ascii="Arial" w:hAnsi="Arial" w:cs="Arial"/>
        </w:rPr>
        <w:t>ekerjaan</w:t>
      </w:r>
      <w:r w:rsidRPr="00E042A9">
        <w:rPr>
          <w:rFonts w:ascii="Arial" w:hAnsi="Arial" w:cs="Arial"/>
        </w:rPr>
        <w:t xml:space="preserve"> P</w:t>
      </w:r>
      <w:r>
        <w:rPr>
          <w:rFonts w:ascii="Arial" w:hAnsi="Arial" w:cs="Arial"/>
        </w:rPr>
        <w:t>emasangan</w:t>
      </w:r>
      <w:r w:rsidRPr="00E042A9">
        <w:rPr>
          <w:rFonts w:ascii="Arial" w:hAnsi="Arial" w:cs="Arial"/>
        </w:rPr>
        <w:t xml:space="preserve"> O</w:t>
      </w:r>
      <w:r>
        <w:rPr>
          <w:rFonts w:ascii="Arial" w:hAnsi="Arial" w:cs="Arial"/>
        </w:rPr>
        <w:t>utside</w:t>
      </w:r>
      <w:r w:rsidRPr="00E042A9">
        <w:rPr>
          <w:rFonts w:ascii="Arial" w:hAnsi="Arial" w:cs="Arial"/>
        </w:rPr>
        <w:t xml:space="preserve"> P</w:t>
      </w:r>
      <w:r>
        <w:rPr>
          <w:rFonts w:ascii="Arial" w:hAnsi="Arial" w:cs="Arial"/>
        </w:rPr>
        <w:t>lan</w:t>
      </w:r>
      <w:r w:rsidRPr="00E042A9">
        <w:rPr>
          <w:rFonts w:ascii="Arial" w:hAnsi="Arial" w:cs="Arial"/>
        </w:rPr>
        <w:t xml:space="preserve"> F</w:t>
      </w:r>
      <w:r>
        <w:rPr>
          <w:rFonts w:ascii="Arial" w:hAnsi="Arial" w:cs="Arial"/>
        </w:rPr>
        <w:t>iber</w:t>
      </w:r>
      <w:r w:rsidRPr="00E042A9">
        <w:rPr>
          <w:rFonts w:ascii="Arial" w:hAnsi="Arial" w:cs="Arial"/>
        </w:rPr>
        <w:t xml:space="preserve"> O</w:t>
      </w:r>
      <w:r>
        <w:rPr>
          <w:rFonts w:ascii="Arial" w:hAnsi="Arial" w:cs="Arial"/>
        </w:rPr>
        <w:t>ptik</w:t>
      </w:r>
      <w:r w:rsidRPr="00E042A9">
        <w:rPr>
          <w:rFonts w:ascii="Arial" w:hAnsi="Arial" w:cs="Arial"/>
        </w:rPr>
        <w:t xml:space="preserve"> (OSP-FO)</w:t>
      </w:r>
      <w:r>
        <w:rPr>
          <w:rFonts w:ascii="Arial" w:hAnsi="Arial" w:cs="Arial"/>
        </w:rPr>
        <w:t xml:space="preserve"> ini berlaku sejak di tandatangani nya kontrak ini sampai dengan </w:t>
      </w:r>
      <w:r w:rsidRPr="0013391B">
        <w:rPr>
          <w:rFonts w:ascii="Arial" w:hAnsi="Arial" w:cs="Arial"/>
        </w:rPr>
        <w:t xml:space="preserve">tanggal </w:t>
      </w:r>
      <w:r w:rsidRPr="00B84EB2">
        <w:rPr>
          <w:rFonts w:ascii="Arial" w:hAnsi="Arial" w:cs="Arial"/>
          <w:b/>
          <w:bCs/>
          <w:highlight w:val="yellow"/>
        </w:rPr>
        <w:t>31 Desember 2026</w:t>
      </w:r>
    </w:p>
    <w:p w14:paraId="6D7D13C9" w14:textId="77777777" w:rsidR="00CE0D76" w:rsidRDefault="00CE0D76" w:rsidP="00C32A54">
      <w:pPr>
        <w:pStyle w:val="Heading2"/>
        <w:rPr>
          <w:rFonts w:ascii="Arial" w:hAnsi="Arial" w:cs="Arial"/>
          <w:i w:val="0"/>
          <w:sz w:val="20"/>
          <w:szCs w:val="20"/>
          <w:lang w:val="id-ID"/>
        </w:rPr>
      </w:pPr>
    </w:p>
    <w:p w14:paraId="726CFB0E" w14:textId="77777777" w:rsidR="00CE0D76" w:rsidRDefault="00CE0D76" w:rsidP="00C32A54">
      <w:pPr>
        <w:pStyle w:val="Heading2"/>
        <w:rPr>
          <w:rFonts w:ascii="Arial" w:hAnsi="Arial" w:cs="Arial"/>
          <w:i w:val="0"/>
          <w:sz w:val="20"/>
          <w:szCs w:val="20"/>
          <w:lang w:val="id-ID"/>
        </w:rPr>
      </w:pPr>
    </w:p>
    <w:p w14:paraId="59E84930" w14:textId="77777777" w:rsidR="00CE0D76" w:rsidRDefault="00CE0D76" w:rsidP="00C32A54">
      <w:pPr>
        <w:pStyle w:val="Heading2"/>
        <w:rPr>
          <w:rFonts w:ascii="Arial" w:hAnsi="Arial" w:cs="Arial"/>
          <w:i w:val="0"/>
          <w:sz w:val="20"/>
          <w:szCs w:val="20"/>
          <w:lang w:val="id-ID"/>
        </w:rPr>
      </w:pPr>
    </w:p>
    <w:p w14:paraId="3F4C8F14" w14:textId="77777777" w:rsidR="00C32A54" w:rsidRPr="00C32A54" w:rsidRDefault="00C32A54" w:rsidP="00C32A54">
      <w:pPr>
        <w:pStyle w:val="Heading2"/>
        <w:rPr>
          <w:rFonts w:ascii="Arial" w:hAnsi="Arial" w:cs="Arial"/>
          <w:i w:val="0"/>
          <w:sz w:val="20"/>
          <w:szCs w:val="20"/>
        </w:rPr>
      </w:pPr>
      <w:r>
        <w:rPr>
          <w:rFonts w:ascii="Arial" w:hAnsi="Arial" w:cs="Arial"/>
          <w:i w:val="0"/>
          <w:sz w:val="20"/>
          <w:szCs w:val="20"/>
          <w:lang w:val="id-ID"/>
        </w:rPr>
        <w:t xml:space="preserve">PASAL </w:t>
      </w:r>
      <w:r w:rsidR="005048C6">
        <w:rPr>
          <w:rFonts w:ascii="Arial" w:hAnsi="Arial" w:cs="Arial"/>
          <w:i w:val="0"/>
          <w:sz w:val="20"/>
          <w:szCs w:val="20"/>
        </w:rPr>
        <w:t>7</w:t>
      </w:r>
    </w:p>
    <w:p w14:paraId="7719C788" w14:textId="77777777" w:rsidR="00C32A54" w:rsidRPr="00CC4754" w:rsidRDefault="00CC4754" w:rsidP="00C32A54">
      <w:pPr>
        <w:jc w:val="center"/>
        <w:rPr>
          <w:rFonts w:ascii="Arial" w:hAnsi="Arial" w:cs="Arial"/>
          <w:b/>
        </w:rPr>
      </w:pPr>
      <w:r>
        <w:rPr>
          <w:rFonts w:ascii="Arial" w:hAnsi="Arial" w:cs="Arial"/>
          <w:b/>
        </w:rPr>
        <w:t>KANTOR DAN GUDANG MATERIAL</w:t>
      </w:r>
    </w:p>
    <w:p w14:paraId="3308A15F" w14:textId="77777777" w:rsidR="00FC1A7A" w:rsidRDefault="00FC1A7A">
      <w:pPr>
        <w:rPr>
          <w:rFonts w:ascii="Arial" w:hAnsi="Arial" w:cs="Arial"/>
          <w:lang w:val="id-ID"/>
        </w:rPr>
      </w:pPr>
    </w:p>
    <w:p w14:paraId="6D2381D1" w14:textId="77777777" w:rsidR="00C32A54" w:rsidRPr="009C0B0E" w:rsidRDefault="00C8352E" w:rsidP="00B82A93">
      <w:pPr>
        <w:numPr>
          <w:ilvl w:val="0"/>
          <w:numId w:val="30"/>
        </w:numPr>
        <w:tabs>
          <w:tab w:val="left" w:pos="567"/>
          <w:tab w:val="left" w:pos="936"/>
          <w:tab w:val="left" w:leader="hyphen" w:pos="7743"/>
        </w:tabs>
        <w:spacing w:after="120"/>
        <w:jc w:val="both"/>
        <w:rPr>
          <w:rFonts w:ascii="Arial" w:hAnsi="Arial" w:cs="Arial"/>
          <w:lang w:val="id-ID"/>
        </w:rPr>
      </w:pPr>
      <w:r w:rsidRPr="008310BA">
        <w:rPr>
          <w:rFonts w:ascii="Arial" w:hAnsi="Arial" w:cs="Arial"/>
          <w:b/>
          <w:bCs/>
        </w:rPr>
        <w:t>MITRA</w:t>
      </w:r>
      <w:r w:rsidR="008310BA">
        <w:rPr>
          <w:rFonts w:ascii="Arial" w:hAnsi="Arial" w:cs="Arial"/>
          <w:b/>
          <w:bCs/>
        </w:rPr>
        <w:t xml:space="preserve"> </w:t>
      </w:r>
      <w:r w:rsidR="008310BA" w:rsidRPr="009C0B0E">
        <w:rPr>
          <w:rFonts w:ascii="Arial" w:hAnsi="Arial" w:cs="Arial"/>
          <w:lang w:val="id-ID"/>
        </w:rPr>
        <w:t xml:space="preserve">wajib menyediakan </w:t>
      </w:r>
      <w:r w:rsidR="008A41B9" w:rsidRPr="009C0B0E">
        <w:rPr>
          <w:rFonts w:ascii="Arial" w:hAnsi="Arial" w:cs="Arial"/>
          <w:lang w:val="id-ID"/>
        </w:rPr>
        <w:t>K</w:t>
      </w:r>
      <w:r w:rsidR="008310BA" w:rsidRPr="009C0B0E">
        <w:rPr>
          <w:rFonts w:ascii="Arial" w:hAnsi="Arial" w:cs="Arial"/>
          <w:lang w:val="id-ID"/>
        </w:rPr>
        <w:t xml:space="preserve">antor </w:t>
      </w:r>
      <w:r w:rsidR="00D80A0B">
        <w:rPr>
          <w:rFonts w:ascii="Arial" w:hAnsi="Arial" w:cs="Arial"/>
        </w:rPr>
        <w:t>P</w:t>
      </w:r>
      <w:r w:rsidR="008310BA" w:rsidRPr="009C0B0E">
        <w:rPr>
          <w:rFonts w:ascii="Arial" w:hAnsi="Arial" w:cs="Arial"/>
          <w:lang w:val="id-ID"/>
        </w:rPr>
        <w:t xml:space="preserve">roject yang layak </w:t>
      </w:r>
      <w:r w:rsidR="00B90085">
        <w:rPr>
          <w:rFonts w:ascii="Arial" w:hAnsi="Arial" w:cs="Arial"/>
        </w:rPr>
        <w:t xml:space="preserve">sesuai </w:t>
      </w:r>
      <w:r w:rsidR="00062983">
        <w:rPr>
          <w:rFonts w:ascii="Arial" w:hAnsi="Arial" w:cs="Arial"/>
        </w:rPr>
        <w:t xml:space="preserve">standar </w:t>
      </w:r>
      <w:r w:rsidR="00B90085">
        <w:rPr>
          <w:rFonts w:ascii="Arial" w:hAnsi="Arial" w:cs="Arial"/>
        </w:rPr>
        <w:t xml:space="preserve">yang sudah ditetapkan </w:t>
      </w:r>
      <w:r w:rsidR="00B90085" w:rsidRPr="00062983">
        <w:rPr>
          <w:rFonts w:ascii="Arial" w:hAnsi="Arial" w:cs="Arial"/>
          <w:b/>
          <w:bCs/>
        </w:rPr>
        <w:t>TKM</w:t>
      </w:r>
      <w:r w:rsidR="008A41B9" w:rsidRPr="009C0B0E">
        <w:rPr>
          <w:rFonts w:ascii="Arial" w:hAnsi="Arial" w:cs="Arial"/>
          <w:lang w:val="id-ID"/>
        </w:rPr>
        <w:t xml:space="preserve"> </w:t>
      </w:r>
      <w:r w:rsidR="008310BA" w:rsidRPr="009C0B0E">
        <w:rPr>
          <w:rFonts w:ascii="Arial" w:hAnsi="Arial" w:cs="Arial"/>
          <w:lang w:val="id-ID"/>
        </w:rPr>
        <w:t xml:space="preserve"> </w:t>
      </w:r>
    </w:p>
    <w:p w14:paraId="063813A2" w14:textId="77777777" w:rsidR="00E20D8E" w:rsidRPr="009C0B0E" w:rsidRDefault="009B4612" w:rsidP="00B82A93">
      <w:pPr>
        <w:numPr>
          <w:ilvl w:val="0"/>
          <w:numId w:val="30"/>
        </w:numPr>
        <w:tabs>
          <w:tab w:val="left" w:pos="567"/>
          <w:tab w:val="left" w:pos="936"/>
          <w:tab w:val="left" w:leader="hyphen" w:pos="7743"/>
        </w:tabs>
        <w:spacing w:after="120"/>
        <w:ind w:left="601" w:hanging="601"/>
        <w:jc w:val="both"/>
        <w:rPr>
          <w:rFonts w:ascii="Arial" w:hAnsi="Arial" w:cs="Arial"/>
          <w:lang w:val="id-ID"/>
        </w:rPr>
      </w:pPr>
      <w:r w:rsidRPr="009C0B0E">
        <w:rPr>
          <w:rFonts w:ascii="Arial" w:hAnsi="Arial" w:cs="Arial"/>
          <w:b/>
          <w:bCs/>
          <w:lang w:val="id-ID"/>
        </w:rPr>
        <w:t>Gudang</w:t>
      </w:r>
      <w:r w:rsidRPr="009C0B0E">
        <w:rPr>
          <w:rFonts w:ascii="Arial" w:hAnsi="Arial" w:cs="Arial"/>
          <w:lang w:val="id-ID"/>
        </w:rPr>
        <w:t xml:space="preserve"> </w:t>
      </w:r>
      <w:r w:rsidR="00E20D8E" w:rsidRPr="009C0B0E">
        <w:rPr>
          <w:rFonts w:ascii="Arial" w:hAnsi="Arial" w:cs="Arial"/>
          <w:lang w:val="id-ID"/>
        </w:rPr>
        <w:t>m</w:t>
      </w:r>
      <w:r w:rsidRPr="009C0B0E">
        <w:rPr>
          <w:rFonts w:ascii="Arial" w:hAnsi="Arial" w:cs="Arial"/>
          <w:lang w:val="id-ID"/>
        </w:rPr>
        <w:t xml:space="preserve">aterial </w:t>
      </w:r>
      <w:r w:rsidR="00E20D8E" w:rsidRPr="009C0B0E">
        <w:rPr>
          <w:rFonts w:ascii="Arial" w:hAnsi="Arial" w:cs="Arial"/>
          <w:lang w:val="id-ID"/>
        </w:rPr>
        <w:t>p</w:t>
      </w:r>
      <w:r w:rsidRPr="009C0B0E">
        <w:rPr>
          <w:rFonts w:ascii="Arial" w:hAnsi="Arial" w:cs="Arial"/>
          <w:lang w:val="id-ID"/>
        </w:rPr>
        <w:t xml:space="preserve">roject yang </w:t>
      </w:r>
      <w:r w:rsidR="006364D5" w:rsidRPr="009C0B0E">
        <w:rPr>
          <w:rFonts w:ascii="Arial" w:hAnsi="Arial" w:cs="Arial"/>
          <w:lang w:val="id-ID"/>
        </w:rPr>
        <w:t xml:space="preserve">memenuhi </w:t>
      </w:r>
      <w:r w:rsidR="00945955">
        <w:rPr>
          <w:rFonts w:ascii="Arial" w:hAnsi="Arial" w:cs="Arial"/>
        </w:rPr>
        <w:t xml:space="preserve">SOP </w:t>
      </w:r>
      <w:r w:rsidR="00DD112E">
        <w:rPr>
          <w:rFonts w:ascii="Arial" w:hAnsi="Arial" w:cs="Arial"/>
        </w:rPr>
        <w:t xml:space="preserve">yang sudah ditetapkan </w:t>
      </w:r>
      <w:r w:rsidR="00945955" w:rsidRPr="00514F54">
        <w:rPr>
          <w:rFonts w:ascii="Arial" w:hAnsi="Arial" w:cs="Arial"/>
          <w:b/>
          <w:bCs/>
        </w:rPr>
        <w:t>TKM</w:t>
      </w:r>
      <w:r w:rsidR="00E20D8E" w:rsidRPr="009C0B0E">
        <w:rPr>
          <w:rFonts w:ascii="Arial" w:hAnsi="Arial" w:cs="Arial"/>
          <w:lang w:val="id-ID"/>
        </w:rPr>
        <w:t>.</w:t>
      </w:r>
    </w:p>
    <w:p w14:paraId="3055E620" w14:textId="77777777" w:rsidR="000070BC" w:rsidRDefault="00C8352E" w:rsidP="00B82A93">
      <w:pPr>
        <w:numPr>
          <w:ilvl w:val="0"/>
          <w:numId w:val="30"/>
        </w:numPr>
        <w:tabs>
          <w:tab w:val="left" w:pos="567"/>
          <w:tab w:val="left" w:pos="936"/>
          <w:tab w:val="left" w:leader="hyphen" w:pos="7743"/>
        </w:tabs>
        <w:spacing w:after="120"/>
        <w:ind w:left="601" w:hanging="601"/>
        <w:jc w:val="both"/>
        <w:rPr>
          <w:rFonts w:ascii="Arial" w:hAnsi="Arial" w:cs="Arial"/>
          <w:lang w:val="id-ID"/>
        </w:rPr>
      </w:pPr>
      <w:r w:rsidRPr="00C8352E">
        <w:rPr>
          <w:rFonts w:ascii="Arial" w:hAnsi="Arial" w:cs="Arial"/>
          <w:b/>
          <w:bCs/>
          <w:lang w:val="id-ID"/>
        </w:rPr>
        <w:t>MITRA</w:t>
      </w:r>
      <w:r w:rsidR="00E20D8E" w:rsidRPr="009C0B0E">
        <w:rPr>
          <w:rFonts w:ascii="Arial" w:hAnsi="Arial" w:cs="Arial"/>
          <w:lang w:val="id-ID"/>
        </w:rPr>
        <w:t xml:space="preserve"> wajib membuat laporan material secara berkala (</w:t>
      </w:r>
      <w:r w:rsidR="00AE0549">
        <w:rPr>
          <w:rFonts w:ascii="Arial" w:hAnsi="Arial" w:cs="Arial"/>
        </w:rPr>
        <w:t>H</w:t>
      </w:r>
      <w:r w:rsidR="00E20D8E" w:rsidRPr="009C0B0E">
        <w:rPr>
          <w:rFonts w:ascii="Arial" w:hAnsi="Arial" w:cs="Arial"/>
          <w:lang w:val="id-ID"/>
        </w:rPr>
        <w:t xml:space="preserve">arian, </w:t>
      </w:r>
      <w:r w:rsidR="00AE0549">
        <w:rPr>
          <w:rFonts w:ascii="Arial" w:hAnsi="Arial" w:cs="Arial"/>
        </w:rPr>
        <w:t>M</w:t>
      </w:r>
      <w:r w:rsidR="00E20D8E" w:rsidRPr="009C0B0E">
        <w:rPr>
          <w:rFonts w:ascii="Arial" w:hAnsi="Arial" w:cs="Arial"/>
          <w:lang w:val="id-ID"/>
        </w:rPr>
        <w:t xml:space="preserve">ingguan dan </w:t>
      </w:r>
      <w:r w:rsidR="00AE0549">
        <w:rPr>
          <w:rFonts w:ascii="Arial" w:hAnsi="Arial" w:cs="Arial"/>
        </w:rPr>
        <w:t>B</w:t>
      </w:r>
      <w:r w:rsidR="00E20D8E" w:rsidRPr="009C0B0E">
        <w:rPr>
          <w:rFonts w:ascii="Arial" w:hAnsi="Arial" w:cs="Arial"/>
          <w:lang w:val="id-ID"/>
        </w:rPr>
        <w:t>ulanan).</w:t>
      </w:r>
    </w:p>
    <w:p w14:paraId="6A6A1CE9" w14:textId="77777777" w:rsidR="00CA7FB8" w:rsidRPr="009C0B0E" w:rsidRDefault="00CA7FB8" w:rsidP="00B82A93">
      <w:pPr>
        <w:numPr>
          <w:ilvl w:val="0"/>
          <w:numId w:val="30"/>
        </w:numPr>
        <w:tabs>
          <w:tab w:val="left" w:pos="567"/>
          <w:tab w:val="left" w:pos="936"/>
          <w:tab w:val="left" w:leader="hyphen" w:pos="7743"/>
        </w:tabs>
        <w:spacing w:after="120"/>
        <w:ind w:left="601" w:hanging="601"/>
        <w:jc w:val="both"/>
        <w:rPr>
          <w:rFonts w:ascii="Arial" w:hAnsi="Arial" w:cs="Arial"/>
          <w:lang w:val="id-ID"/>
        </w:rPr>
      </w:pPr>
      <w:r>
        <w:rPr>
          <w:rFonts w:ascii="Arial" w:hAnsi="Arial" w:cs="Arial"/>
        </w:rPr>
        <w:t xml:space="preserve">Segala kerusakan dan kehilangan material yang disebabkan kelalaian </w:t>
      </w:r>
      <w:r w:rsidR="00C8352E" w:rsidRPr="00C8352E">
        <w:rPr>
          <w:rFonts w:ascii="Arial" w:hAnsi="Arial" w:cs="Arial"/>
          <w:b/>
          <w:bCs/>
        </w:rPr>
        <w:t>MITRA</w:t>
      </w:r>
      <w:r>
        <w:rPr>
          <w:rFonts w:ascii="Arial" w:hAnsi="Arial" w:cs="Arial"/>
        </w:rPr>
        <w:t xml:space="preserve"> menjadi tanggung jawab mitra pe</w:t>
      </w:r>
      <w:r w:rsidR="00BA32D2">
        <w:rPr>
          <w:rFonts w:ascii="Arial" w:hAnsi="Arial" w:cs="Arial"/>
        </w:rPr>
        <w:t>l</w:t>
      </w:r>
      <w:r>
        <w:rPr>
          <w:rFonts w:ascii="Arial" w:hAnsi="Arial" w:cs="Arial"/>
        </w:rPr>
        <w:t>aksana</w:t>
      </w:r>
      <w:r w:rsidR="00BA32D2">
        <w:rPr>
          <w:rFonts w:ascii="Arial" w:hAnsi="Arial" w:cs="Arial"/>
        </w:rPr>
        <w:t>.</w:t>
      </w:r>
    </w:p>
    <w:p w14:paraId="03E3F4D5" w14:textId="77777777" w:rsidR="008310BA" w:rsidRDefault="000070BC" w:rsidP="00B82A93">
      <w:pPr>
        <w:numPr>
          <w:ilvl w:val="0"/>
          <w:numId w:val="30"/>
        </w:numPr>
        <w:tabs>
          <w:tab w:val="left" w:pos="567"/>
          <w:tab w:val="left" w:pos="936"/>
          <w:tab w:val="left" w:leader="hyphen" w:pos="7743"/>
        </w:tabs>
        <w:spacing w:after="120"/>
        <w:ind w:left="601" w:hanging="601"/>
        <w:jc w:val="both"/>
        <w:rPr>
          <w:rFonts w:ascii="Arial" w:hAnsi="Arial" w:cs="Arial"/>
          <w:lang w:val="id-ID"/>
        </w:rPr>
      </w:pPr>
      <w:r w:rsidRPr="009C0B0E">
        <w:rPr>
          <w:rFonts w:ascii="Arial" w:hAnsi="Arial" w:cs="Arial"/>
          <w:lang w:val="id-ID"/>
        </w:rPr>
        <w:t>Jika dalam perhitungan rekonsiliasi material terdapat perbedaan penggunaan material, maka nilai selisih kekurangan akan dipotongkan dari tagihan mitra pelaksana.</w:t>
      </w:r>
    </w:p>
    <w:p w14:paraId="5B344F37" w14:textId="77777777" w:rsidR="00055CEB" w:rsidRPr="0061317D" w:rsidRDefault="00055CEB" w:rsidP="00B82A93">
      <w:pPr>
        <w:numPr>
          <w:ilvl w:val="0"/>
          <w:numId w:val="30"/>
        </w:numPr>
        <w:tabs>
          <w:tab w:val="left" w:pos="567"/>
          <w:tab w:val="left" w:pos="936"/>
          <w:tab w:val="left" w:leader="hyphen" w:pos="7743"/>
        </w:tabs>
        <w:spacing w:after="120"/>
        <w:ind w:left="426" w:hanging="426"/>
        <w:jc w:val="both"/>
        <w:rPr>
          <w:rFonts w:ascii="Arial" w:hAnsi="Arial" w:cs="Arial"/>
          <w:b/>
          <w:bCs/>
          <w:color w:val="FF0000"/>
          <w:lang w:val="id-ID"/>
        </w:rPr>
      </w:pPr>
      <w:r w:rsidRPr="005C1566">
        <w:rPr>
          <w:rFonts w:ascii="Arial" w:hAnsi="Arial" w:cs="Arial"/>
        </w:rPr>
        <w:t>Jika Gudang dinyatakan tidak layak</w:t>
      </w:r>
      <w:r w:rsidR="005C1566" w:rsidRPr="005C1566">
        <w:rPr>
          <w:rFonts w:ascii="Arial" w:hAnsi="Arial" w:cs="Arial"/>
        </w:rPr>
        <w:t>,</w:t>
      </w:r>
      <w:r w:rsidRPr="005C1566">
        <w:rPr>
          <w:rFonts w:ascii="Arial" w:hAnsi="Arial" w:cs="Arial"/>
        </w:rPr>
        <w:t xml:space="preserve"> maka penyediaan gudang </w:t>
      </w:r>
      <w:r w:rsidR="005C1566" w:rsidRPr="005C1566">
        <w:rPr>
          <w:rFonts w:ascii="Arial" w:hAnsi="Arial" w:cs="Arial"/>
        </w:rPr>
        <w:t>diambil alih</w:t>
      </w:r>
      <w:r w:rsidRPr="005C1566">
        <w:rPr>
          <w:rFonts w:ascii="Arial" w:hAnsi="Arial" w:cs="Arial"/>
        </w:rPr>
        <w:t xml:space="preserve"> oleh </w:t>
      </w:r>
      <w:r w:rsidRPr="005C1566">
        <w:rPr>
          <w:rFonts w:ascii="Arial" w:hAnsi="Arial" w:cs="Arial"/>
          <w:b/>
          <w:bCs/>
        </w:rPr>
        <w:t>TKM</w:t>
      </w:r>
      <w:r w:rsidR="005C1566">
        <w:rPr>
          <w:rFonts w:ascii="Arial" w:hAnsi="Arial" w:cs="Arial"/>
          <w:b/>
          <w:bCs/>
        </w:rPr>
        <w:t>.</w:t>
      </w:r>
    </w:p>
    <w:p w14:paraId="00CFE7E5" w14:textId="77777777" w:rsidR="00CE0D76" w:rsidRDefault="00CE0D76">
      <w:pPr>
        <w:pStyle w:val="Heading2"/>
        <w:rPr>
          <w:rFonts w:ascii="Arial" w:hAnsi="Arial" w:cs="Arial"/>
          <w:i w:val="0"/>
          <w:sz w:val="20"/>
          <w:szCs w:val="20"/>
          <w:lang w:val="id-ID"/>
        </w:rPr>
      </w:pPr>
    </w:p>
    <w:p w14:paraId="42FFF9C8" w14:textId="77777777" w:rsidR="00CE0D76" w:rsidRDefault="00CE0D76">
      <w:pPr>
        <w:pStyle w:val="Heading2"/>
        <w:rPr>
          <w:rFonts w:ascii="Arial" w:hAnsi="Arial" w:cs="Arial"/>
          <w:i w:val="0"/>
          <w:sz w:val="20"/>
          <w:szCs w:val="20"/>
          <w:lang w:val="id-ID"/>
        </w:rPr>
      </w:pPr>
    </w:p>
    <w:p w14:paraId="711E5355" w14:textId="77777777" w:rsidR="00CE0D76" w:rsidRDefault="00CE0D76">
      <w:pPr>
        <w:pStyle w:val="Heading2"/>
        <w:rPr>
          <w:rFonts w:ascii="Arial" w:hAnsi="Arial" w:cs="Arial"/>
          <w:i w:val="0"/>
          <w:sz w:val="20"/>
          <w:szCs w:val="20"/>
          <w:lang w:val="id-ID"/>
        </w:rPr>
      </w:pPr>
    </w:p>
    <w:p w14:paraId="336FDBD7" w14:textId="77777777" w:rsidR="000B3357" w:rsidRPr="00C32A54" w:rsidRDefault="000B3357">
      <w:pPr>
        <w:pStyle w:val="Heading2"/>
        <w:rPr>
          <w:rFonts w:ascii="Arial" w:hAnsi="Arial" w:cs="Arial"/>
          <w:i w:val="0"/>
          <w:sz w:val="20"/>
          <w:szCs w:val="20"/>
        </w:rPr>
      </w:pPr>
      <w:r>
        <w:rPr>
          <w:rFonts w:ascii="Arial" w:hAnsi="Arial" w:cs="Arial"/>
          <w:i w:val="0"/>
          <w:sz w:val="20"/>
          <w:szCs w:val="20"/>
          <w:lang w:val="id-ID"/>
        </w:rPr>
        <w:t xml:space="preserve">PASAL </w:t>
      </w:r>
      <w:r w:rsidR="005048C6">
        <w:rPr>
          <w:rFonts w:ascii="Arial" w:hAnsi="Arial" w:cs="Arial"/>
          <w:i w:val="0"/>
          <w:sz w:val="20"/>
          <w:szCs w:val="20"/>
        </w:rPr>
        <w:t>8</w:t>
      </w:r>
    </w:p>
    <w:p w14:paraId="65519999" w14:textId="77777777" w:rsidR="000B3357" w:rsidRDefault="000B3357">
      <w:pPr>
        <w:jc w:val="center"/>
        <w:rPr>
          <w:rFonts w:ascii="Arial" w:hAnsi="Arial" w:cs="Arial"/>
          <w:b/>
          <w:lang w:val="id-ID"/>
        </w:rPr>
      </w:pPr>
      <w:r>
        <w:rPr>
          <w:rFonts w:ascii="Arial" w:hAnsi="Arial" w:cs="Arial"/>
          <w:b/>
          <w:lang w:val="id-ID"/>
        </w:rPr>
        <w:t>SURAT PERINTAH KERJA</w:t>
      </w:r>
    </w:p>
    <w:p w14:paraId="067E8244" w14:textId="77777777" w:rsidR="000B3357" w:rsidRDefault="000B3357">
      <w:pPr>
        <w:rPr>
          <w:rFonts w:ascii="Arial" w:hAnsi="Arial" w:cs="Arial"/>
          <w:lang w:val="id-ID"/>
        </w:rPr>
      </w:pPr>
    </w:p>
    <w:p w14:paraId="3E580B99" w14:textId="77777777" w:rsidR="000B3357" w:rsidRDefault="000B3357" w:rsidP="00CB26E2">
      <w:pPr>
        <w:spacing w:after="120"/>
        <w:ind w:left="540" w:hanging="540"/>
        <w:jc w:val="both"/>
        <w:rPr>
          <w:rFonts w:ascii="Arial" w:hAnsi="Arial" w:cs="Arial"/>
          <w:lang w:val="id-ID"/>
        </w:rPr>
      </w:pPr>
      <w:r>
        <w:rPr>
          <w:rFonts w:ascii="Arial" w:hAnsi="Arial" w:cs="Arial"/>
          <w:lang w:val="id-ID"/>
        </w:rPr>
        <w:t>(1)</w:t>
      </w:r>
      <w:r>
        <w:rPr>
          <w:rFonts w:ascii="Arial" w:hAnsi="Arial" w:cs="Arial"/>
          <w:lang w:val="id-ID"/>
        </w:rPr>
        <w:tab/>
        <w:t>Pelaksanaan Pekerjaan akan dilakukan dengan penerbitan Surat Perintah Kerja (selanjutnya disebut dengan “</w:t>
      </w:r>
      <w:r>
        <w:rPr>
          <w:rFonts w:ascii="Arial" w:hAnsi="Arial" w:cs="Arial"/>
          <w:b/>
          <w:lang w:val="id-ID"/>
        </w:rPr>
        <w:t>SPK</w:t>
      </w:r>
      <w:r>
        <w:rPr>
          <w:rFonts w:ascii="Arial" w:hAnsi="Arial" w:cs="Arial"/>
          <w:lang w:val="id-ID"/>
        </w:rPr>
        <w:t xml:space="preserve">”), yang ditandatangani oleh TKM dan </w:t>
      </w:r>
      <w:r w:rsidRPr="00C8352E">
        <w:rPr>
          <w:rFonts w:ascii="Arial" w:hAnsi="Arial" w:cs="Arial"/>
          <w:b/>
          <w:bCs/>
          <w:lang w:val="id-ID"/>
        </w:rPr>
        <w:t>M</w:t>
      </w:r>
      <w:r w:rsidRPr="00C8352E">
        <w:rPr>
          <w:rFonts w:ascii="Arial" w:hAnsi="Arial" w:cs="Arial"/>
          <w:b/>
          <w:bCs/>
        </w:rPr>
        <w:t>ITRA</w:t>
      </w:r>
      <w:r>
        <w:rPr>
          <w:rFonts w:ascii="Arial" w:hAnsi="Arial" w:cs="Arial"/>
          <w:lang w:val="id-ID"/>
        </w:rPr>
        <w:t>.</w:t>
      </w:r>
    </w:p>
    <w:p w14:paraId="52C1BC74" w14:textId="77777777" w:rsidR="000B3357" w:rsidRDefault="000B3357" w:rsidP="00CB26E2">
      <w:pPr>
        <w:spacing w:after="120"/>
        <w:ind w:left="540" w:hanging="540"/>
        <w:jc w:val="both"/>
        <w:rPr>
          <w:rFonts w:ascii="Arial" w:hAnsi="Arial" w:cs="Arial"/>
          <w:lang w:val="id-ID"/>
        </w:rPr>
      </w:pPr>
      <w:r>
        <w:rPr>
          <w:rFonts w:ascii="Arial" w:hAnsi="Arial" w:cs="Arial"/>
          <w:lang w:val="id-ID"/>
        </w:rPr>
        <w:t>(2)</w:t>
      </w:r>
      <w:r>
        <w:rPr>
          <w:rFonts w:ascii="Arial" w:hAnsi="Arial" w:cs="Arial"/>
          <w:lang w:val="id-ID"/>
        </w:rPr>
        <w:tab/>
        <w:t>Periode penerbitan SPK dilakukan dalam kurun waktu sesuai masa laku Perjanjian ini.</w:t>
      </w:r>
    </w:p>
    <w:p w14:paraId="6D67A01B" w14:textId="77777777" w:rsidR="000B3357" w:rsidRDefault="000B3357" w:rsidP="00CB26E2">
      <w:pPr>
        <w:spacing w:after="120"/>
        <w:ind w:left="540" w:hanging="540"/>
        <w:rPr>
          <w:rFonts w:ascii="Arial" w:hAnsi="Arial" w:cs="Arial"/>
          <w:lang w:val="id-ID"/>
        </w:rPr>
      </w:pPr>
      <w:r>
        <w:rPr>
          <w:rFonts w:ascii="Arial" w:hAnsi="Arial" w:cs="Arial"/>
          <w:lang w:val="id-ID"/>
        </w:rPr>
        <w:t>(3)</w:t>
      </w:r>
      <w:r>
        <w:rPr>
          <w:rFonts w:ascii="Arial" w:hAnsi="Arial" w:cs="Arial"/>
          <w:lang w:val="id-ID"/>
        </w:rPr>
        <w:tab/>
        <w:t>Dalam SPK akan dicantumkan antara lain data atau informasi sebagai berikut:</w:t>
      </w:r>
    </w:p>
    <w:p w14:paraId="3B761037" w14:textId="77777777" w:rsidR="000B3357" w:rsidRDefault="000B3357" w:rsidP="00CB26E2">
      <w:pPr>
        <w:numPr>
          <w:ilvl w:val="1"/>
          <w:numId w:val="8"/>
        </w:numPr>
        <w:tabs>
          <w:tab w:val="clear" w:pos="1080"/>
        </w:tabs>
        <w:spacing w:after="120"/>
        <w:ind w:hanging="513"/>
        <w:rPr>
          <w:rFonts w:ascii="Arial" w:hAnsi="Arial" w:cs="Arial"/>
          <w:lang w:val="id-ID"/>
        </w:rPr>
      </w:pPr>
      <w:r>
        <w:rPr>
          <w:rFonts w:ascii="Arial" w:hAnsi="Arial" w:cs="Arial"/>
          <w:lang w:val="id-ID"/>
        </w:rPr>
        <w:t>Lokasi Pekerjaan</w:t>
      </w:r>
    </w:p>
    <w:p w14:paraId="3B58D0BE" w14:textId="77777777" w:rsidR="000B3357" w:rsidRDefault="000B3357" w:rsidP="00CB26E2">
      <w:pPr>
        <w:numPr>
          <w:ilvl w:val="1"/>
          <w:numId w:val="8"/>
        </w:numPr>
        <w:tabs>
          <w:tab w:val="clear" w:pos="1080"/>
        </w:tabs>
        <w:spacing w:after="120"/>
        <w:ind w:hanging="513"/>
        <w:rPr>
          <w:rFonts w:ascii="Arial" w:hAnsi="Arial" w:cs="Arial"/>
          <w:lang w:val="id-ID"/>
        </w:rPr>
      </w:pPr>
      <w:r>
        <w:rPr>
          <w:rFonts w:ascii="Arial" w:hAnsi="Arial" w:cs="Arial"/>
          <w:lang w:val="id-ID"/>
        </w:rPr>
        <w:t>Pekerjaan yang diperintahkan</w:t>
      </w:r>
    </w:p>
    <w:p w14:paraId="594CDCCB" w14:textId="77777777" w:rsidR="000B3357" w:rsidRDefault="000B3357" w:rsidP="00CB26E2">
      <w:pPr>
        <w:numPr>
          <w:ilvl w:val="1"/>
          <w:numId w:val="8"/>
        </w:numPr>
        <w:tabs>
          <w:tab w:val="clear" w:pos="1080"/>
        </w:tabs>
        <w:spacing w:after="120"/>
        <w:ind w:hanging="513"/>
        <w:rPr>
          <w:rFonts w:ascii="Arial" w:hAnsi="Arial" w:cs="Arial"/>
          <w:lang w:val="id-ID"/>
        </w:rPr>
      </w:pPr>
      <w:r>
        <w:rPr>
          <w:rFonts w:ascii="Arial" w:hAnsi="Arial" w:cs="Arial"/>
          <w:lang w:val="id-ID"/>
        </w:rPr>
        <w:t>Volume Pekerjaan</w:t>
      </w:r>
    </w:p>
    <w:p w14:paraId="74BF346E" w14:textId="77777777" w:rsidR="000B3357" w:rsidRDefault="000B3357" w:rsidP="00CB26E2">
      <w:pPr>
        <w:numPr>
          <w:ilvl w:val="1"/>
          <w:numId w:val="8"/>
        </w:numPr>
        <w:tabs>
          <w:tab w:val="clear" w:pos="1080"/>
        </w:tabs>
        <w:spacing w:after="120"/>
        <w:ind w:hanging="513"/>
        <w:rPr>
          <w:rFonts w:ascii="Arial" w:hAnsi="Arial" w:cs="Arial"/>
          <w:lang w:val="id-ID"/>
        </w:rPr>
      </w:pPr>
      <w:r>
        <w:rPr>
          <w:rFonts w:ascii="Arial" w:hAnsi="Arial" w:cs="Arial"/>
          <w:lang w:val="id-ID"/>
        </w:rPr>
        <w:t>Jangka Waktu Pelaksanaan Pekerjaan</w:t>
      </w:r>
    </w:p>
    <w:p w14:paraId="664B543F" w14:textId="77777777" w:rsidR="000B3357" w:rsidRDefault="000B3357" w:rsidP="00CB26E2">
      <w:pPr>
        <w:numPr>
          <w:ilvl w:val="1"/>
          <w:numId w:val="8"/>
        </w:numPr>
        <w:tabs>
          <w:tab w:val="clear" w:pos="1080"/>
        </w:tabs>
        <w:spacing w:after="120"/>
        <w:ind w:hanging="513"/>
        <w:rPr>
          <w:rFonts w:ascii="Arial" w:hAnsi="Arial" w:cs="Arial"/>
          <w:lang w:val="id-ID"/>
        </w:rPr>
      </w:pPr>
      <w:r>
        <w:rPr>
          <w:rFonts w:ascii="Arial" w:hAnsi="Arial" w:cs="Arial"/>
          <w:lang w:val="id-ID"/>
        </w:rPr>
        <w:t xml:space="preserve">Harga Borongan </w:t>
      </w:r>
    </w:p>
    <w:p w14:paraId="72EBF17D" w14:textId="77777777" w:rsidR="00752768" w:rsidRDefault="000B3357" w:rsidP="00752768">
      <w:pPr>
        <w:numPr>
          <w:ilvl w:val="0"/>
          <w:numId w:val="9"/>
        </w:numPr>
        <w:tabs>
          <w:tab w:val="clear" w:pos="936"/>
        </w:tabs>
        <w:spacing w:after="120"/>
        <w:ind w:left="567" w:hanging="567"/>
        <w:rPr>
          <w:rFonts w:ascii="Arial" w:hAnsi="Arial" w:cs="Arial"/>
          <w:lang w:val="id-ID"/>
        </w:rPr>
      </w:pPr>
      <w:r>
        <w:rPr>
          <w:rFonts w:ascii="Arial" w:hAnsi="Arial" w:cs="Arial"/>
          <w:lang w:val="id-ID"/>
        </w:rPr>
        <w:lastRenderedPageBreak/>
        <w:t>Tanggal SPK akan dihitung sebagai tanggal awal Jangka Waktu Pelaksanaan.</w:t>
      </w:r>
    </w:p>
    <w:p w14:paraId="609C4B3C" w14:textId="77777777" w:rsidR="00CE0D76" w:rsidRDefault="00CE0D76" w:rsidP="00E51CE8">
      <w:pPr>
        <w:ind w:left="567" w:firstLine="3686"/>
        <w:rPr>
          <w:rFonts w:ascii="Arial" w:hAnsi="Arial" w:cs="Arial"/>
          <w:b/>
          <w:bCs/>
        </w:rPr>
      </w:pPr>
    </w:p>
    <w:p w14:paraId="66FF1C54" w14:textId="77777777" w:rsidR="00CE0D76" w:rsidRDefault="00CE0D76" w:rsidP="00E51CE8">
      <w:pPr>
        <w:ind w:left="567" w:firstLine="3686"/>
        <w:rPr>
          <w:rFonts w:ascii="Arial" w:hAnsi="Arial" w:cs="Arial"/>
          <w:b/>
          <w:bCs/>
        </w:rPr>
      </w:pPr>
    </w:p>
    <w:p w14:paraId="63EEB30E" w14:textId="77777777" w:rsidR="00CE0D76" w:rsidRDefault="00CE0D76" w:rsidP="00E51CE8">
      <w:pPr>
        <w:ind w:left="567" w:firstLine="3686"/>
        <w:rPr>
          <w:rFonts w:ascii="Arial" w:hAnsi="Arial" w:cs="Arial"/>
          <w:b/>
          <w:bCs/>
        </w:rPr>
      </w:pPr>
    </w:p>
    <w:p w14:paraId="5758198B" w14:textId="77777777" w:rsidR="000B3357" w:rsidRPr="00752768" w:rsidRDefault="000B3357" w:rsidP="00E51CE8">
      <w:pPr>
        <w:ind w:left="567" w:firstLine="3686"/>
        <w:rPr>
          <w:rFonts w:ascii="Arial" w:hAnsi="Arial" w:cs="Arial"/>
          <w:b/>
          <w:bCs/>
          <w:lang w:val="id-ID"/>
        </w:rPr>
      </w:pPr>
      <w:r w:rsidRPr="00752768">
        <w:rPr>
          <w:rFonts w:ascii="Arial" w:hAnsi="Arial" w:cs="Arial"/>
          <w:b/>
          <w:bCs/>
        </w:rPr>
        <w:t xml:space="preserve">PASAL </w:t>
      </w:r>
      <w:r w:rsidR="005048C6" w:rsidRPr="00752768">
        <w:rPr>
          <w:rFonts w:ascii="Arial" w:hAnsi="Arial" w:cs="Arial"/>
          <w:b/>
          <w:bCs/>
        </w:rPr>
        <w:t>9</w:t>
      </w:r>
    </w:p>
    <w:p w14:paraId="69D8D431" w14:textId="77777777" w:rsidR="000B3357" w:rsidRDefault="000B3357" w:rsidP="00E51CE8">
      <w:pPr>
        <w:pStyle w:val="Heading3"/>
        <w:tabs>
          <w:tab w:val="clear" w:pos="567"/>
        </w:tabs>
        <w:rPr>
          <w:rFonts w:ascii="Arial" w:hAnsi="Arial" w:cs="Arial"/>
          <w:sz w:val="20"/>
          <w:szCs w:val="20"/>
          <w:u w:val="none"/>
        </w:rPr>
      </w:pPr>
      <w:r>
        <w:rPr>
          <w:rFonts w:ascii="Arial" w:hAnsi="Arial" w:cs="Arial"/>
          <w:sz w:val="20"/>
          <w:szCs w:val="20"/>
          <w:u w:val="none"/>
        </w:rPr>
        <w:t>JANGKA WAKTU PELAKSANAAN PEKERJAAN</w:t>
      </w:r>
    </w:p>
    <w:p w14:paraId="3E514ED1" w14:textId="77777777" w:rsidR="000B3357" w:rsidRDefault="000B3357">
      <w:pPr>
        <w:jc w:val="both"/>
        <w:rPr>
          <w:rFonts w:ascii="Arial" w:hAnsi="Arial" w:cs="Arial"/>
          <w:lang w:val="id-ID"/>
        </w:rPr>
      </w:pPr>
    </w:p>
    <w:p w14:paraId="50497ACC" w14:textId="77777777" w:rsidR="000B3357" w:rsidRPr="00E544E4" w:rsidRDefault="000B3357" w:rsidP="00564850">
      <w:pPr>
        <w:pStyle w:val="ListParagraph"/>
        <w:numPr>
          <w:ilvl w:val="0"/>
          <w:numId w:val="10"/>
        </w:numPr>
        <w:suppressAutoHyphens w:val="0"/>
        <w:spacing w:after="120"/>
        <w:ind w:left="567" w:hanging="567"/>
        <w:jc w:val="both"/>
        <w:rPr>
          <w:rFonts w:ascii="Arial" w:hAnsi="Arial" w:cs="Arial"/>
          <w:lang w:val="id-ID"/>
        </w:rPr>
      </w:pPr>
      <w:r>
        <w:rPr>
          <w:rFonts w:ascii="Arial" w:hAnsi="Arial" w:cs="Arial"/>
          <w:lang w:val="id-ID"/>
        </w:rPr>
        <w:t xml:space="preserve">Jangka Waktu Pelaksanaan Pekerjaan akan ditentukan di dalam SPK yang ditandatangani </w:t>
      </w:r>
      <w:r>
        <w:rPr>
          <w:rFonts w:ascii="Arial" w:hAnsi="Arial" w:cs="Arial"/>
          <w:b/>
          <w:lang w:val="id-ID"/>
        </w:rPr>
        <w:t>TKM</w:t>
      </w:r>
      <w:r>
        <w:rPr>
          <w:rFonts w:ascii="Arial" w:hAnsi="Arial" w:cs="Arial"/>
          <w:lang w:val="id-ID"/>
        </w:rPr>
        <w:t xml:space="preserve"> dan </w:t>
      </w:r>
      <w:r>
        <w:rPr>
          <w:rFonts w:ascii="Arial" w:hAnsi="Arial" w:cs="Arial"/>
          <w:b/>
          <w:lang w:val="id-ID"/>
        </w:rPr>
        <w:t>M</w:t>
      </w:r>
      <w:r>
        <w:rPr>
          <w:rFonts w:ascii="Arial" w:hAnsi="Arial" w:cs="Arial"/>
          <w:b/>
        </w:rPr>
        <w:t>ITRA</w:t>
      </w:r>
      <w:r>
        <w:rPr>
          <w:rFonts w:ascii="Arial" w:hAnsi="Arial" w:cs="Arial"/>
          <w:lang w:val="id-ID"/>
        </w:rPr>
        <w:t xml:space="preserve">. </w:t>
      </w:r>
    </w:p>
    <w:p w14:paraId="2DF8B9E7" w14:textId="77777777" w:rsidR="00752768" w:rsidRPr="00CE0D76" w:rsidRDefault="000B3357" w:rsidP="00CE0D76">
      <w:pPr>
        <w:pStyle w:val="ListParagraph"/>
        <w:numPr>
          <w:ilvl w:val="0"/>
          <w:numId w:val="10"/>
        </w:numPr>
        <w:suppressAutoHyphens w:val="0"/>
        <w:spacing w:after="120"/>
        <w:ind w:left="567" w:hanging="567"/>
        <w:jc w:val="both"/>
        <w:rPr>
          <w:rFonts w:ascii="Arial" w:hAnsi="Arial" w:cs="Arial"/>
          <w:lang w:val="id-ID"/>
        </w:rPr>
      </w:pPr>
      <w:r>
        <w:rPr>
          <w:rFonts w:ascii="Arial" w:hAnsi="Arial" w:cs="Arial"/>
          <w:lang w:val="id-ID"/>
        </w:rPr>
        <w:t>Jangka waktu dimaksud ayat (1) di atas, dihitung sampai dengan diterbitkannya B</w:t>
      </w:r>
      <w:r w:rsidR="00DF3481">
        <w:rPr>
          <w:rFonts w:ascii="Arial" w:hAnsi="Arial" w:cs="Arial"/>
        </w:rPr>
        <w:t xml:space="preserve">erita </w:t>
      </w:r>
      <w:r>
        <w:rPr>
          <w:rFonts w:ascii="Arial" w:hAnsi="Arial" w:cs="Arial"/>
          <w:lang w:val="id-ID"/>
        </w:rPr>
        <w:t>A</w:t>
      </w:r>
      <w:r w:rsidR="00DF3481">
        <w:rPr>
          <w:rFonts w:ascii="Arial" w:hAnsi="Arial" w:cs="Arial"/>
        </w:rPr>
        <w:t xml:space="preserve">cara </w:t>
      </w:r>
      <w:r w:rsidR="001741F8">
        <w:rPr>
          <w:rFonts w:ascii="Arial" w:hAnsi="Arial" w:cs="Arial"/>
        </w:rPr>
        <w:t xml:space="preserve">Pekerjaan </w:t>
      </w:r>
      <w:r w:rsidR="00DF3481">
        <w:rPr>
          <w:rFonts w:ascii="Arial" w:hAnsi="Arial" w:cs="Arial"/>
        </w:rPr>
        <w:t>100%</w:t>
      </w:r>
      <w:r w:rsidR="00C04398">
        <w:rPr>
          <w:rFonts w:ascii="Arial" w:hAnsi="Arial" w:cs="Arial"/>
        </w:rPr>
        <w:t xml:space="preserve">, dengan lampiran kelengkapan dokumen </w:t>
      </w:r>
      <w:r w:rsidR="00C04398" w:rsidRPr="00FE050D">
        <w:rPr>
          <w:rFonts w:ascii="Arial" w:hAnsi="Arial" w:cs="Arial"/>
          <w:b/>
          <w:bCs/>
        </w:rPr>
        <w:t>BA</w:t>
      </w:r>
      <w:r w:rsidR="008465B9" w:rsidRPr="00FE050D">
        <w:rPr>
          <w:rFonts w:ascii="Arial" w:hAnsi="Arial" w:cs="Arial"/>
          <w:b/>
          <w:bCs/>
        </w:rPr>
        <w:t xml:space="preserve"> ATP/BAUT</w:t>
      </w:r>
      <w:r w:rsidR="00A33A1B">
        <w:rPr>
          <w:rFonts w:ascii="Arial" w:hAnsi="Arial" w:cs="Arial"/>
        </w:rPr>
        <w:t xml:space="preserve"> </w:t>
      </w:r>
      <w:r w:rsidR="005C1566">
        <w:rPr>
          <w:rFonts w:ascii="Arial" w:hAnsi="Arial" w:cs="Arial"/>
        </w:rPr>
        <w:t xml:space="preserve">yang </w:t>
      </w:r>
      <w:r w:rsidR="00A33A1B">
        <w:rPr>
          <w:rFonts w:ascii="Arial" w:hAnsi="Arial" w:cs="Arial"/>
        </w:rPr>
        <w:t>di</w:t>
      </w:r>
      <w:r w:rsidR="00B301E2">
        <w:rPr>
          <w:rFonts w:ascii="Arial" w:hAnsi="Arial" w:cs="Arial"/>
        </w:rPr>
        <w:t>setujui</w:t>
      </w:r>
      <w:r w:rsidR="00A33A1B">
        <w:rPr>
          <w:rFonts w:ascii="Arial" w:hAnsi="Arial" w:cs="Arial"/>
        </w:rPr>
        <w:t xml:space="preserve"> </w:t>
      </w:r>
      <w:r w:rsidR="00A33A1B" w:rsidRPr="00FE050D">
        <w:rPr>
          <w:rFonts w:ascii="Arial" w:hAnsi="Arial" w:cs="Arial"/>
          <w:b/>
          <w:bCs/>
        </w:rPr>
        <w:t>Bouwheer</w:t>
      </w:r>
      <w:r w:rsidR="005C1566">
        <w:rPr>
          <w:rFonts w:ascii="Arial" w:hAnsi="Arial" w:cs="Arial"/>
          <w:b/>
          <w:bCs/>
        </w:rPr>
        <w:t>.</w:t>
      </w:r>
    </w:p>
    <w:p w14:paraId="3A00ABEF" w14:textId="77777777" w:rsidR="00352A82" w:rsidRDefault="00352A82" w:rsidP="00752768">
      <w:pPr>
        <w:pStyle w:val="Heading2"/>
        <w:rPr>
          <w:rFonts w:ascii="Arial" w:hAnsi="Arial" w:cs="Arial"/>
          <w:i w:val="0"/>
          <w:sz w:val="20"/>
          <w:szCs w:val="20"/>
          <w:lang w:val="id-ID"/>
        </w:rPr>
      </w:pPr>
    </w:p>
    <w:p w14:paraId="46D0C192" w14:textId="77777777" w:rsidR="00352A82" w:rsidRDefault="00352A82" w:rsidP="00752768">
      <w:pPr>
        <w:pStyle w:val="Heading2"/>
        <w:rPr>
          <w:rFonts w:ascii="Arial" w:hAnsi="Arial" w:cs="Arial"/>
          <w:i w:val="0"/>
          <w:sz w:val="20"/>
          <w:szCs w:val="20"/>
          <w:lang w:val="id-ID"/>
        </w:rPr>
      </w:pPr>
    </w:p>
    <w:p w14:paraId="519EDE65" w14:textId="77777777" w:rsidR="000B3357" w:rsidRPr="00A744EB" w:rsidRDefault="00752768" w:rsidP="00752768">
      <w:pPr>
        <w:pStyle w:val="Heading2"/>
        <w:rPr>
          <w:rFonts w:ascii="Arial" w:hAnsi="Arial" w:cs="Arial"/>
          <w:i w:val="0"/>
          <w:sz w:val="20"/>
          <w:szCs w:val="20"/>
        </w:rPr>
      </w:pPr>
      <w:r>
        <w:rPr>
          <w:rFonts w:ascii="Arial" w:hAnsi="Arial" w:cs="Arial"/>
          <w:i w:val="0"/>
          <w:sz w:val="20"/>
          <w:szCs w:val="20"/>
          <w:lang w:val="id-ID"/>
        </w:rPr>
        <w:t>P</w:t>
      </w:r>
      <w:r w:rsidR="000B3357">
        <w:rPr>
          <w:rFonts w:ascii="Arial" w:hAnsi="Arial" w:cs="Arial"/>
          <w:i w:val="0"/>
          <w:sz w:val="20"/>
          <w:szCs w:val="20"/>
          <w:lang w:val="id-ID"/>
        </w:rPr>
        <w:t xml:space="preserve">ASAL </w:t>
      </w:r>
      <w:r w:rsidR="005048C6">
        <w:rPr>
          <w:rFonts w:ascii="Arial" w:hAnsi="Arial" w:cs="Arial"/>
          <w:i w:val="0"/>
          <w:sz w:val="20"/>
          <w:szCs w:val="20"/>
        </w:rPr>
        <w:t>10</w:t>
      </w:r>
    </w:p>
    <w:p w14:paraId="56C6B928" w14:textId="77777777" w:rsidR="000B3357" w:rsidRDefault="000B3357">
      <w:pPr>
        <w:pStyle w:val="Heading3"/>
        <w:tabs>
          <w:tab w:val="clear" w:pos="567"/>
        </w:tabs>
        <w:rPr>
          <w:rFonts w:ascii="Arial" w:hAnsi="Arial" w:cs="Arial"/>
          <w:sz w:val="20"/>
          <w:szCs w:val="20"/>
          <w:u w:val="none"/>
          <w:lang w:val="fi-FI"/>
        </w:rPr>
      </w:pPr>
      <w:r>
        <w:rPr>
          <w:rFonts w:ascii="Arial" w:hAnsi="Arial" w:cs="Arial"/>
          <w:sz w:val="20"/>
          <w:szCs w:val="20"/>
          <w:u w:val="none"/>
          <w:lang w:val="fi-FI"/>
        </w:rPr>
        <w:t>PERPANJANGAN WAKTU PELAKSANAAN PEKERJAAN</w:t>
      </w:r>
    </w:p>
    <w:p w14:paraId="20BA2606" w14:textId="77777777" w:rsidR="000B3357" w:rsidRDefault="000B3357">
      <w:pPr>
        <w:jc w:val="center"/>
        <w:rPr>
          <w:rFonts w:ascii="Arial" w:hAnsi="Arial" w:cs="Arial"/>
          <w:b/>
          <w:bCs/>
          <w:u w:val="single"/>
          <w:lang w:val="id-ID"/>
        </w:rPr>
      </w:pPr>
    </w:p>
    <w:p w14:paraId="20517CA3" w14:textId="77777777" w:rsidR="000B3357" w:rsidRDefault="000B3357" w:rsidP="00CF7292">
      <w:pPr>
        <w:numPr>
          <w:ilvl w:val="1"/>
          <w:numId w:val="3"/>
        </w:numPr>
        <w:tabs>
          <w:tab w:val="clear" w:pos="1425"/>
          <w:tab w:val="left" w:pos="564"/>
          <w:tab w:val="num" w:pos="709"/>
          <w:tab w:val="left" w:leader="hyphen" w:pos="9072"/>
        </w:tabs>
        <w:spacing w:after="120"/>
        <w:ind w:left="567" w:hanging="567"/>
        <w:jc w:val="both"/>
        <w:rPr>
          <w:rFonts w:ascii="Arial" w:hAnsi="Arial" w:cs="Arial"/>
          <w:lang w:val="id-ID"/>
        </w:rPr>
      </w:pPr>
      <w:r>
        <w:rPr>
          <w:rFonts w:ascii="Arial" w:hAnsi="Arial" w:cs="Arial"/>
          <w:lang w:val="id-ID"/>
        </w:rPr>
        <w:t>Jangka Waktu Pelaksanaan/Penyelesaian Pekerjaan dimaksud Pasal 5 Perjanjian ini dapat diperpanjang, apabila</w:t>
      </w:r>
      <w:r w:rsidR="0061317D">
        <w:rPr>
          <w:rFonts w:ascii="Arial" w:hAnsi="Arial" w:cs="Arial"/>
          <w:lang w:val="id-ID"/>
        </w:rPr>
        <w:t xml:space="preserve"> </w:t>
      </w:r>
      <w:r>
        <w:rPr>
          <w:rFonts w:ascii="Arial" w:hAnsi="Arial" w:cs="Arial"/>
          <w:lang w:val="id-ID"/>
        </w:rPr>
        <w:t xml:space="preserve">: </w:t>
      </w:r>
    </w:p>
    <w:p w14:paraId="7127457D" w14:textId="77777777" w:rsidR="000B3357" w:rsidRDefault="000B3357" w:rsidP="006250A9">
      <w:pPr>
        <w:numPr>
          <w:ilvl w:val="1"/>
          <w:numId w:val="12"/>
        </w:numPr>
        <w:tabs>
          <w:tab w:val="clear" w:pos="1440"/>
          <w:tab w:val="left" w:pos="993"/>
          <w:tab w:val="left" w:leader="hyphen" w:pos="9072"/>
        </w:tabs>
        <w:ind w:left="993" w:hanging="426"/>
        <w:jc w:val="both"/>
        <w:rPr>
          <w:rFonts w:ascii="Arial" w:hAnsi="Arial" w:cs="Arial"/>
          <w:lang w:val="id-ID"/>
        </w:rPr>
      </w:pPr>
      <w:r>
        <w:rPr>
          <w:rFonts w:ascii="Arial" w:hAnsi="Arial" w:cs="Arial"/>
          <w:lang w:val="id-ID"/>
        </w:rPr>
        <w:t xml:space="preserve">Fasilitas dan kewajiban yang menjadi tanggung jawab </w:t>
      </w:r>
      <w:r>
        <w:rPr>
          <w:rFonts w:ascii="Arial" w:hAnsi="Arial" w:cs="Arial"/>
          <w:b/>
          <w:lang w:val="id-ID"/>
        </w:rPr>
        <w:t>TKM</w:t>
      </w:r>
      <w:r>
        <w:rPr>
          <w:rFonts w:ascii="Arial" w:hAnsi="Arial" w:cs="Arial"/>
          <w:lang w:val="id-ID"/>
        </w:rPr>
        <w:t xml:space="preserve"> belum tersedia yang dibuktikan dengan Berita Acara yang ditandatangani oleh </w:t>
      </w:r>
      <w:r>
        <w:rPr>
          <w:rFonts w:ascii="Arial" w:hAnsi="Arial" w:cs="Arial"/>
          <w:b/>
          <w:lang w:val="id-ID"/>
        </w:rPr>
        <w:t>TKM</w:t>
      </w:r>
      <w:r>
        <w:rPr>
          <w:rFonts w:ascii="Arial" w:hAnsi="Arial" w:cs="Arial"/>
          <w:lang w:val="id-ID"/>
        </w:rPr>
        <w:t xml:space="preserve"> dan </w:t>
      </w:r>
      <w:r>
        <w:rPr>
          <w:rFonts w:ascii="Arial" w:hAnsi="Arial" w:cs="Arial"/>
          <w:b/>
        </w:rPr>
        <w:t>MITRA</w:t>
      </w:r>
      <w:r>
        <w:rPr>
          <w:rFonts w:ascii="Arial" w:hAnsi="Arial" w:cs="Arial"/>
          <w:lang w:val="id-ID"/>
        </w:rPr>
        <w:t>; atau</w:t>
      </w:r>
    </w:p>
    <w:p w14:paraId="0AA1C92B" w14:textId="77777777" w:rsidR="000B3357" w:rsidRDefault="000B3357" w:rsidP="00196BB3">
      <w:pPr>
        <w:numPr>
          <w:ilvl w:val="1"/>
          <w:numId w:val="12"/>
        </w:numPr>
        <w:tabs>
          <w:tab w:val="left" w:pos="993"/>
          <w:tab w:val="left" w:pos="1440"/>
          <w:tab w:val="left" w:leader="hyphen" w:pos="9072"/>
        </w:tabs>
        <w:ind w:left="927"/>
        <w:jc w:val="both"/>
        <w:rPr>
          <w:rFonts w:ascii="Arial" w:hAnsi="Arial" w:cs="Arial"/>
          <w:lang w:val="id-ID"/>
        </w:rPr>
      </w:pPr>
      <w:r>
        <w:rPr>
          <w:rFonts w:ascii="Arial" w:hAnsi="Arial" w:cs="Arial"/>
          <w:lang w:val="id-ID"/>
        </w:rPr>
        <w:t xml:space="preserve">Ada perintah tertulis dari </w:t>
      </w:r>
      <w:r>
        <w:rPr>
          <w:rFonts w:ascii="Arial" w:hAnsi="Arial" w:cs="Arial"/>
          <w:b/>
          <w:lang w:val="id-ID"/>
        </w:rPr>
        <w:t>TKM</w:t>
      </w:r>
      <w:r>
        <w:rPr>
          <w:rFonts w:ascii="Arial" w:hAnsi="Arial" w:cs="Arial"/>
          <w:lang w:val="id-ID"/>
        </w:rPr>
        <w:t xml:space="preserve"> untuk menunda waktu pelaksanaan Pekerjaan; atau</w:t>
      </w:r>
    </w:p>
    <w:p w14:paraId="7BAF3ABA" w14:textId="77777777" w:rsidR="000B3357" w:rsidRDefault="000B3357" w:rsidP="002D67A2">
      <w:pPr>
        <w:numPr>
          <w:ilvl w:val="1"/>
          <w:numId w:val="12"/>
        </w:numPr>
        <w:tabs>
          <w:tab w:val="left" w:pos="993"/>
          <w:tab w:val="left" w:pos="1440"/>
          <w:tab w:val="left" w:leader="hyphen" w:pos="9072"/>
        </w:tabs>
        <w:spacing w:after="120"/>
        <w:ind w:left="993" w:hanging="426"/>
        <w:jc w:val="both"/>
        <w:rPr>
          <w:rFonts w:ascii="Arial" w:hAnsi="Arial" w:cs="Arial"/>
          <w:lang w:val="id-ID"/>
        </w:rPr>
      </w:pPr>
      <w:r>
        <w:rPr>
          <w:rFonts w:ascii="Arial" w:hAnsi="Arial" w:cs="Arial"/>
          <w:lang w:val="id-ID"/>
        </w:rPr>
        <w:t xml:space="preserve">Terjadinya peristiwa/kejadian Force Majeure yang menyebabkan terlambatnya penyelesaian Pekerjaan, sebagaimana dimaksud Perjanjian ini. </w:t>
      </w:r>
    </w:p>
    <w:p w14:paraId="0C6CF60C" w14:textId="77777777" w:rsidR="0061317D" w:rsidRDefault="000B3357" w:rsidP="002D67A2">
      <w:pPr>
        <w:numPr>
          <w:ilvl w:val="1"/>
          <w:numId w:val="3"/>
        </w:numPr>
        <w:tabs>
          <w:tab w:val="clear" w:pos="1425"/>
          <w:tab w:val="left" w:pos="564"/>
          <w:tab w:val="left" w:leader="hyphen" w:pos="9072"/>
        </w:tabs>
        <w:spacing w:after="120"/>
        <w:ind w:left="567" w:hanging="567"/>
        <w:jc w:val="both"/>
        <w:rPr>
          <w:rFonts w:ascii="Arial" w:hAnsi="Arial" w:cs="Arial"/>
          <w:lang w:val="id-ID"/>
        </w:rPr>
      </w:pPr>
      <w:r>
        <w:rPr>
          <w:rFonts w:ascii="Arial" w:hAnsi="Arial" w:cs="Arial"/>
          <w:lang w:val="id-ID"/>
        </w:rPr>
        <w:t>P</w:t>
      </w:r>
      <w:r w:rsidR="00CF7292">
        <w:rPr>
          <w:rFonts w:ascii="Arial" w:hAnsi="Arial" w:cs="Arial"/>
          <w:lang w:val="id-ID"/>
        </w:rPr>
        <w:t>e</w:t>
      </w:r>
      <w:r>
        <w:rPr>
          <w:rFonts w:ascii="Arial" w:hAnsi="Arial" w:cs="Arial"/>
          <w:lang w:val="id-ID"/>
        </w:rPr>
        <w:t xml:space="preserve">rpanjangan Jangka Waktu Pelaksanaan Pekerjaan yang bukan disebabkan oleh hal-hal dimaksud ayat (1) di atas, hanya dapat diberikan apabila </w:t>
      </w:r>
      <w:r>
        <w:rPr>
          <w:rFonts w:ascii="Arial" w:hAnsi="Arial" w:cs="Arial"/>
          <w:b/>
          <w:lang w:val="id-ID"/>
        </w:rPr>
        <w:t>M</w:t>
      </w:r>
      <w:r>
        <w:rPr>
          <w:rFonts w:ascii="Arial" w:hAnsi="Arial" w:cs="Arial"/>
          <w:b/>
        </w:rPr>
        <w:t>ITRA</w:t>
      </w:r>
      <w:r>
        <w:rPr>
          <w:rFonts w:ascii="Arial" w:hAnsi="Arial" w:cs="Arial"/>
          <w:lang w:val="id-ID"/>
        </w:rPr>
        <w:t xml:space="preserve"> menyampaikan permohonan tertulis kepada </w:t>
      </w:r>
      <w:r>
        <w:rPr>
          <w:rFonts w:ascii="Arial" w:hAnsi="Arial" w:cs="Arial"/>
          <w:b/>
          <w:lang w:val="id-ID"/>
        </w:rPr>
        <w:t xml:space="preserve">TKM </w:t>
      </w:r>
      <w:r>
        <w:rPr>
          <w:rFonts w:ascii="Arial" w:hAnsi="Arial" w:cs="Arial"/>
          <w:lang w:val="id-ID"/>
        </w:rPr>
        <w:t xml:space="preserve">dengan mengemukakan alasan yang dapat diterima </w:t>
      </w:r>
      <w:r>
        <w:rPr>
          <w:rFonts w:ascii="Arial" w:hAnsi="Arial" w:cs="Arial"/>
          <w:b/>
          <w:lang w:val="id-ID"/>
        </w:rPr>
        <w:t>TKM</w:t>
      </w:r>
      <w:r>
        <w:rPr>
          <w:rFonts w:ascii="Arial" w:hAnsi="Arial" w:cs="Arial"/>
          <w:lang w:val="id-ID"/>
        </w:rPr>
        <w:t xml:space="preserve">, dan sudah harus diterima </w:t>
      </w:r>
      <w:r>
        <w:rPr>
          <w:rFonts w:ascii="Arial" w:hAnsi="Arial" w:cs="Arial"/>
          <w:b/>
          <w:lang w:val="id-ID"/>
        </w:rPr>
        <w:t>TKM</w:t>
      </w:r>
      <w:r>
        <w:rPr>
          <w:rFonts w:ascii="Arial" w:hAnsi="Arial" w:cs="Arial"/>
          <w:lang w:val="id-ID"/>
        </w:rPr>
        <w:t xml:space="preserve"> dalam waktu 7 (tujuh) Hari Kalender sebelum berakhirnya Waktu Pelaksanaan. </w:t>
      </w:r>
    </w:p>
    <w:p w14:paraId="4B27E33B" w14:textId="77777777" w:rsidR="00352A82" w:rsidRDefault="00352A82">
      <w:pPr>
        <w:pStyle w:val="Heading2"/>
        <w:tabs>
          <w:tab w:val="left" w:pos="4140"/>
        </w:tabs>
        <w:rPr>
          <w:rFonts w:ascii="Arial" w:hAnsi="Arial" w:cs="Arial"/>
          <w:i w:val="0"/>
          <w:sz w:val="20"/>
          <w:szCs w:val="20"/>
          <w:lang w:val="id-ID"/>
        </w:rPr>
      </w:pPr>
    </w:p>
    <w:p w14:paraId="5445231A" w14:textId="77777777" w:rsidR="00352A82" w:rsidRDefault="00352A82">
      <w:pPr>
        <w:pStyle w:val="Heading2"/>
        <w:tabs>
          <w:tab w:val="left" w:pos="4140"/>
        </w:tabs>
        <w:rPr>
          <w:rFonts w:ascii="Arial" w:hAnsi="Arial" w:cs="Arial"/>
          <w:i w:val="0"/>
          <w:sz w:val="20"/>
          <w:szCs w:val="20"/>
          <w:lang w:val="id-ID"/>
        </w:rPr>
      </w:pPr>
    </w:p>
    <w:p w14:paraId="7B608006" w14:textId="77777777" w:rsidR="00352A82" w:rsidRDefault="00352A82">
      <w:pPr>
        <w:pStyle w:val="Heading2"/>
        <w:tabs>
          <w:tab w:val="left" w:pos="4140"/>
        </w:tabs>
        <w:rPr>
          <w:rFonts w:ascii="Arial" w:hAnsi="Arial" w:cs="Arial"/>
          <w:i w:val="0"/>
          <w:sz w:val="20"/>
          <w:szCs w:val="20"/>
          <w:lang w:val="id-ID"/>
        </w:rPr>
      </w:pPr>
    </w:p>
    <w:p w14:paraId="401C4F61" w14:textId="77777777" w:rsidR="000B3357" w:rsidRPr="00A744EB" w:rsidRDefault="000B3357">
      <w:pPr>
        <w:pStyle w:val="Heading2"/>
        <w:tabs>
          <w:tab w:val="left" w:pos="4140"/>
        </w:tabs>
        <w:rPr>
          <w:rFonts w:ascii="Arial" w:hAnsi="Arial" w:cs="Arial"/>
          <w:i w:val="0"/>
          <w:sz w:val="20"/>
          <w:szCs w:val="20"/>
        </w:rPr>
      </w:pPr>
      <w:r>
        <w:rPr>
          <w:rFonts w:ascii="Arial" w:hAnsi="Arial" w:cs="Arial"/>
          <w:i w:val="0"/>
          <w:sz w:val="20"/>
          <w:szCs w:val="20"/>
          <w:lang w:val="id-ID"/>
        </w:rPr>
        <w:t xml:space="preserve">PASAL </w:t>
      </w:r>
      <w:r w:rsidR="00885284">
        <w:rPr>
          <w:rFonts w:ascii="Arial" w:hAnsi="Arial" w:cs="Arial"/>
          <w:i w:val="0"/>
          <w:sz w:val="20"/>
          <w:szCs w:val="20"/>
        </w:rPr>
        <w:t>1</w:t>
      </w:r>
      <w:r w:rsidR="005048C6">
        <w:rPr>
          <w:rFonts w:ascii="Arial" w:hAnsi="Arial" w:cs="Arial"/>
          <w:i w:val="0"/>
          <w:sz w:val="20"/>
          <w:szCs w:val="20"/>
        </w:rPr>
        <w:t>1</w:t>
      </w:r>
    </w:p>
    <w:p w14:paraId="191E16FB" w14:textId="77777777" w:rsidR="000B3357" w:rsidRDefault="000B3357">
      <w:pPr>
        <w:pStyle w:val="Heading3"/>
        <w:tabs>
          <w:tab w:val="clear" w:pos="567"/>
          <w:tab w:val="left" w:pos="4140"/>
        </w:tabs>
        <w:ind w:left="90"/>
        <w:rPr>
          <w:rFonts w:ascii="Arial" w:hAnsi="Arial" w:cs="Arial"/>
          <w:sz w:val="20"/>
          <w:szCs w:val="20"/>
          <w:u w:val="none"/>
        </w:rPr>
      </w:pPr>
      <w:r>
        <w:rPr>
          <w:rFonts w:ascii="Arial" w:hAnsi="Arial" w:cs="Arial"/>
          <w:sz w:val="20"/>
          <w:szCs w:val="20"/>
          <w:u w:val="none"/>
        </w:rPr>
        <w:t>HARGA BORONGAN</w:t>
      </w:r>
    </w:p>
    <w:p w14:paraId="32644D63" w14:textId="77777777" w:rsidR="000B3357" w:rsidRDefault="000B3357">
      <w:pPr>
        <w:jc w:val="center"/>
        <w:rPr>
          <w:rFonts w:ascii="Arial" w:hAnsi="Arial" w:cs="Arial"/>
          <w:b/>
          <w:bCs/>
          <w:u w:val="single"/>
          <w:lang w:val="id-ID"/>
        </w:rPr>
      </w:pPr>
    </w:p>
    <w:p w14:paraId="4CF99D44" w14:textId="77777777" w:rsidR="000B3357" w:rsidRPr="00BB4EC9" w:rsidRDefault="000B3357" w:rsidP="008E0E00">
      <w:pPr>
        <w:numPr>
          <w:ilvl w:val="1"/>
          <w:numId w:val="13"/>
        </w:numPr>
        <w:tabs>
          <w:tab w:val="left" w:pos="576"/>
          <w:tab w:val="left" w:pos="993"/>
          <w:tab w:val="left" w:pos="1296"/>
          <w:tab w:val="left" w:leader="hyphen" w:pos="9072"/>
        </w:tabs>
        <w:spacing w:after="120"/>
        <w:ind w:left="576" w:hanging="578"/>
        <w:jc w:val="both"/>
        <w:rPr>
          <w:rFonts w:ascii="Arial" w:hAnsi="Arial" w:cs="Arial"/>
          <w:b/>
          <w:lang w:val="id-ID"/>
        </w:rPr>
      </w:pPr>
      <w:r>
        <w:rPr>
          <w:rFonts w:ascii="Arial" w:hAnsi="Arial" w:cs="Arial"/>
          <w:lang w:val="id-ID"/>
        </w:rPr>
        <w:t xml:space="preserve">Harga Borongan adalah harga total seluruh Pekerjaan sebagaimana tercantum dalam </w:t>
      </w:r>
      <w:r>
        <w:rPr>
          <w:rFonts w:ascii="Arial" w:hAnsi="Arial" w:cs="Arial"/>
          <w:b/>
          <w:lang w:val="id-ID"/>
        </w:rPr>
        <w:t>Surat Perintah Kerja (SPK).</w:t>
      </w:r>
    </w:p>
    <w:p w14:paraId="1F130C6D" w14:textId="77777777" w:rsidR="000B3357" w:rsidRPr="00BB4EC9" w:rsidRDefault="000B3357" w:rsidP="008E0E00">
      <w:pPr>
        <w:numPr>
          <w:ilvl w:val="1"/>
          <w:numId w:val="13"/>
        </w:numPr>
        <w:tabs>
          <w:tab w:val="left" w:pos="576"/>
          <w:tab w:val="left" w:pos="993"/>
          <w:tab w:val="left" w:pos="1296"/>
          <w:tab w:val="left" w:leader="hyphen" w:pos="9072"/>
        </w:tabs>
        <w:spacing w:after="120"/>
        <w:ind w:left="576" w:hanging="578"/>
        <w:jc w:val="both"/>
        <w:rPr>
          <w:rFonts w:ascii="Arial" w:hAnsi="Arial" w:cs="Arial"/>
          <w:lang w:val="id-ID"/>
        </w:rPr>
      </w:pPr>
      <w:r>
        <w:rPr>
          <w:rFonts w:ascii="Arial" w:hAnsi="Arial" w:cs="Arial"/>
          <w:lang w:val="id-ID"/>
        </w:rPr>
        <w:t xml:space="preserve">Harga Borongan dapat berubah apabila terdapat Pekerjaan Tambah Kurang yang dibuktikan dengan  Berita Acara Opname. </w:t>
      </w:r>
    </w:p>
    <w:p w14:paraId="38D07974" w14:textId="77777777" w:rsidR="000B3357" w:rsidRDefault="000B3357" w:rsidP="00352A82">
      <w:pPr>
        <w:numPr>
          <w:ilvl w:val="1"/>
          <w:numId w:val="13"/>
        </w:numPr>
        <w:tabs>
          <w:tab w:val="clear" w:pos="1296"/>
          <w:tab w:val="left" w:pos="567"/>
          <w:tab w:val="left" w:leader="hyphen" w:pos="9072"/>
        </w:tabs>
        <w:ind w:left="567" w:hanging="578"/>
        <w:jc w:val="both"/>
        <w:rPr>
          <w:rFonts w:ascii="Arial" w:hAnsi="Arial" w:cs="Arial"/>
          <w:lang w:val="id-ID"/>
        </w:rPr>
      </w:pPr>
      <w:r>
        <w:rPr>
          <w:rFonts w:ascii="Arial" w:hAnsi="Arial" w:cs="Arial"/>
          <w:lang w:val="id-ID" w:eastAsia="id-ID"/>
        </w:rPr>
        <w:t>Apabila terdapat item baru yang belum ada harga satuannya dalam Kontrak (</w:t>
      </w:r>
      <w:r>
        <w:rPr>
          <w:rFonts w:ascii="Arial" w:hAnsi="Arial" w:cs="Arial"/>
          <w:i/>
          <w:iCs/>
          <w:lang w:val="id-ID" w:eastAsia="id-ID"/>
        </w:rPr>
        <w:t>new item</w:t>
      </w:r>
      <w:r>
        <w:rPr>
          <w:rFonts w:ascii="Arial" w:hAnsi="Arial" w:cs="Arial"/>
          <w:lang w:val="id-ID" w:eastAsia="id-ID"/>
        </w:rPr>
        <w:t xml:space="preserve">) maka </w:t>
      </w:r>
      <w:r>
        <w:rPr>
          <w:rFonts w:ascii="Arial" w:hAnsi="Arial" w:cs="Arial"/>
          <w:lang w:val="id-ID"/>
        </w:rPr>
        <w:t>terhadap harga satuan untuk Pengadaan tambahan (</w:t>
      </w:r>
      <w:r>
        <w:rPr>
          <w:rFonts w:ascii="Arial" w:hAnsi="Arial" w:cs="Arial"/>
          <w:i/>
          <w:iCs/>
          <w:lang w:val="id-ID"/>
        </w:rPr>
        <w:t>new item</w:t>
      </w:r>
      <w:r>
        <w:rPr>
          <w:rFonts w:ascii="Arial" w:hAnsi="Arial" w:cs="Arial"/>
          <w:lang w:val="id-ID"/>
        </w:rPr>
        <w:t>) harus dinegosiasikan dan disepakati oleh Para Pihak. Harga satuan (</w:t>
      </w:r>
      <w:r>
        <w:rPr>
          <w:rFonts w:ascii="Arial" w:hAnsi="Arial" w:cs="Arial"/>
          <w:i/>
          <w:iCs/>
          <w:lang w:val="id-ID"/>
        </w:rPr>
        <w:t>new item</w:t>
      </w:r>
      <w:r>
        <w:rPr>
          <w:rFonts w:ascii="Arial" w:hAnsi="Arial" w:cs="Arial"/>
          <w:lang w:val="id-ID"/>
        </w:rPr>
        <w:t>) yang telah disepakati oleh Para Pihak akan dituangkan dalam Amandemen Perjanjian ini. Perubahan Harga Borongan akibat new item harus dibuktikan dengan Berita Acara Opname.</w:t>
      </w:r>
    </w:p>
    <w:p w14:paraId="30D03866" w14:textId="77777777" w:rsidR="00352A82" w:rsidRDefault="00352A82" w:rsidP="00352A82">
      <w:pPr>
        <w:tabs>
          <w:tab w:val="left" w:pos="567"/>
          <w:tab w:val="left" w:leader="hyphen" w:pos="9072"/>
        </w:tabs>
        <w:ind w:left="567"/>
        <w:jc w:val="both"/>
        <w:rPr>
          <w:rFonts w:ascii="Arial" w:hAnsi="Arial" w:cs="Arial"/>
          <w:lang w:val="id-ID"/>
        </w:rPr>
      </w:pPr>
    </w:p>
    <w:p w14:paraId="3F10720D" w14:textId="77777777" w:rsidR="00352A82" w:rsidRDefault="00352A82" w:rsidP="00352A82">
      <w:pPr>
        <w:tabs>
          <w:tab w:val="left" w:pos="567"/>
          <w:tab w:val="left" w:leader="hyphen" w:pos="9072"/>
        </w:tabs>
        <w:ind w:left="567"/>
        <w:jc w:val="both"/>
        <w:rPr>
          <w:rFonts w:ascii="Arial" w:hAnsi="Arial" w:cs="Arial"/>
          <w:lang w:val="id-ID"/>
        </w:rPr>
      </w:pPr>
    </w:p>
    <w:p w14:paraId="74F4441F" w14:textId="77777777" w:rsidR="00352A82" w:rsidRDefault="00352A82" w:rsidP="00352A82">
      <w:pPr>
        <w:tabs>
          <w:tab w:val="left" w:pos="567"/>
          <w:tab w:val="left" w:leader="hyphen" w:pos="9072"/>
        </w:tabs>
        <w:ind w:left="567"/>
        <w:jc w:val="both"/>
        <w:rPr>
          <w:rFonts w:ascii="Arial" w:hAnsi="Arial" w:cs="Arial"/>
          <w:lang w:val="id-ID"/>
        </w:rPr>
      </w:pPr>
    </w:p>
    <w:p w14:paraId="59E64C93" w14:textId="77777777" w:rsidR="000B3357" w:rsidRPr="00A744EB" w:rsidRDefault="000B3357" w:rsidP="00352A82">
      <w:pPr>
        <w:pStyle w:val="Heading2"/>
        <w:rPr>
          <w:rFonts w:ascii="Arial" w:hAnsi="Arial" w:cs="Arial"/>
          <w:i w:val="0"/>
          <w:sz w:val="20"/>
          <w:szCs w:val="20"/>
        </w:rPr>
      </w:pPr>
      <w:r>
        <w:rPr>
          <w:rFonts w:ascii="Arial" w:hAnsi="Arial" w:cs="Arial"/>
          <w:i w:val="0"/>
          <w:sz w:val="20"/>
          <w:szCs w:val="20"/>
          <w:lang w:val="id-ID"/>
        </w:rPr>
        <w:t xml:space="preserve">PASAL </w:t>
      </w:r>
      <w:r w:rsidR="00A744EB">
        <w:rPr>
          <w:rFonts w:ascii="Arial" w:hAnsi="Arial" w:cs="Arial"/>
          <w:i w:val="0"/>
          <w:sz w:val="20"/>
          <w:szCs w:val="20"/>
        </w:rPr>
        <w:t>1</w:t>
      </w:r>
      <w:r w:rsidR="001105BB">
        <w:rPr>
          <w:rFonts w:ascii="Arial" w:hAnsi="Arial" w:cs="Arial"/>
          <w:i w:val="0"/>
          <w:sz w:val="20"/>
          <w:szCs w:val="20"/>
        </w:rPr>
        <w:t>2</w:t>
      </w:r>
    </w:p>
    <w:p w14:paraId="73149238"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PEKERJAAN TAMBAH/KURANG</w:t>
      </w:r>
    </w:p>
    <w:p w14:paraId="773A60FB" w14:textId="77777777" w:rsidR="004F01A5" w:rsidRDefault="004F01A5">
      <w:pPr>
        <w:jc w:val="center"/>
        <w:rPr>
          <w:rFonts w:ascii="Arial" w:hAnsi="Arial" w:cs="Arial"/>
          <w:b/>
          <w:bCs/>
          <w:u w:val="single"/>
          <w:lang w:val="id-ID"/>
        </w:rPr>
      </w:pPr>
    </w:p>
    <w:p w14:paraId="15A77A18" w14:textId="77777777" w:rsidR="004F01A5" w:rsidRDefault="000B3357" w:rsidP="00F71846">
      <w:pPr>
        <w:numPr>
          <w:ilvl w:val="0"/>
          <w:numId w:val="14"/>
        </w:numPr>
        <w:tabs>
          <w:tab w:val="clear" w:pos="936"/>
          <w:tab w:val="left" w:pos="540"/>
          <w:tab w:val="left" w:pos="567"/>
          <w:tab w:val="left" w:leader="hyphen" w:pos="9072"/>
        </w:tabs>
        <w:spacing w:after="120"/>
        <w:ind w:left="567" w:hanging="567"/>
        <w:jc w:val="both"/>
        <w:rPr>
          <w:rFonts w:ascii="Arial" w:hAnsi="Arial" w:cs="Arial"/>
          <w:lang w:val="id-ID"/>
        </w:rPr>
      </w:pPr>
      <w:r>
        <w:rPr>
          <w:rFonts w:ascii="Arial" w:hAnsi="Arial" w:cs="Arial"/>
          <w:lang w:val="id-ID"/>
        </w:rPr>
        <w:t xml:space="preserve">Setiap penambahan atau pengurangan terhadap Volume/BoQ yang telah ditetapkan dalam Perjanjian ini  baru dapat dilaksanakan setelah ada persetujuan secara tertulis dari </w:t>
      </w:r>
      <w:r>
        <w:rPr>
          <w:rFonts w:ascii="Arial" w:hAnsi="Arial" w:cs="Arial"/>
          <w:b/>
          <w:lang w:val="id-ID"/>
        </w:rPr>
        <w:t>TKM</w:t>
      </w:r>
      <w:r>
        <w:rPr>
          <w:rFonts w:ascii="Arial" w:hAnsi="Arial" w:cs="Arial"/>
          <w:lang w:val="id-ID"/>
        </w:rPr>
        <w:t xml:space="preserve"> c.q. Supevisor, Site Manager dan diketahui oleh </w:t>
      </w:r>
      <w:r w:rsidR="003F1A35">
        <w:rPr>
          <w:rFonts w:ascii="Arial" w:hAnsi="Arial" w:cs="Arial"/>
        </w:rPr>
        <w:t xml:space="preserve">Regional </w:t>
      </w:r>
      <w:r>
        <w:rPr>
          <w:rFonts w:ascii="Arial" w:hAnsi="Arial" w:cs="Arial"/>
          <w:lang w:val="id-ID"/>
        </w:rPr>
        <w:t>Project Manager.</w:t>
      </w:r>
    </w:p>
    <w:p w14:paraId="55039667" w14:textId="77777777" w:rsidR="000B3357" w:rsidRPr="00D52ACC" w:rsidRDefault="004F01A5" w:rsidP="00F71846">
      <w:pPr>
        <w:numPr>
          <w:ilvl w:val="0"/>
          <w:numId w:val="14"/>
        </w:numPr>
        <w:tabs>
          <w:tab w:val="clear" w:pos="936"/>
          <w:tab w:val="left" w:pos="540"/>
          <w:tab w:val="left" w:pos="567"/>
          <w:tab w:val="left" w:leader="hyphen" w:pos="9072"/>
        </w:tabs>
        <w:spacing w:after="120"/>
        <w:ind w:left="567" w:hanging="567"/>
        <w:jc w:val="both"/>
        <w:rPr>
          <w:rFonts w:ascii="Arial" w:hAnsi="Arial" w:cs="Arial"/>
          <w:lang w:val="id-ID"/>
        </w:rPr>
      </w:pPr>
      <w:r w:rsidRPr="00D52ACC">
        <w:rPr>
          <w:rFonts w:ascii="Arial" w:hAnsi="Arial" w:cs="Arial"/>
          <w:b/>
          <w:bCs/>
        </w:rPr>
        <w:t>TKM</w:t>
      </w:r>
      <w:r w:rsidRPr="00D52ACC">
        <w:rPr>
          <w:rFonts w:ascii="Arial" w:hAnsi="Arial" w:cs="Arial"/>
        </w:rPr>
        <w:t xml:space="preserve"> berhak melakukan pen</w:t>
      </w:r>
      <w:r w:rsidR="00C14C53" w:rsidRPr="00D52ACC">
        <w:rPr>
          <w:rFonts w:ascii="Arial" w:hAnsi="Arial" w:cs="Arial"/>
        </w:rPr>
        <w:t>ambahan</w:t>
      </w:r>
      <w:r w:rsidRPr="00D52ACC">
        <w:rPr>
          <w:rFonts w:ascii="Arial" w:hAnsi="Arial" w:cs="Arial"/>
        </w:rPr>
        <w:t xml:space="preserve"> atau pen</w:t>
      </w:r>
      <w:r w:rsidR="00C14C53" w:rsidRPr="00D52ACC">
        <w:rPr>
          <w:rFonts w:ascii="Arial" w:hAnsi="Arial" w:cs="Arial"/>
        </w:rPr>
        <w:t xml:space="preserve">gurangan pekerjaan yang tercantum dalam perjanjian atau diluar perjanjian disertai dengan pemberitahuan secara tertulis kepada </w:t>
      </w:r>
      <w:r w:rsidR="00C14C53" w:rsidRPr="00D52ACC">
        <w:rPr>
          <w:rFonts w:ascii="Arial" w:hAnsi="Arial" w:cs="Arial"/>
          <w:b/>
          <w:bCs/>
        </w:rPr>
        <w:t>MITRA</w:t>
      </w:r>
      <w:r w:rsidR="00513F2A">
        <w:rPr>
          <w:rFonts w:ascii="Arial" w:hAnsi="Arial" w:cs="Arial"/>
          <w:b/>
          <w:bCs/>
        </w:rPr>
        <w:t>.</w:t>
      </w:r>
      <w:r w:rsidR="00C14C53" w:rsidRPr="00D52ACC">
        <w:rPr>
          <w:rFonts w:ascii="Arial" w:hAnsi="Arial" w:cs="Arial"/>
        </w:rPr>
        <w:t xml:space="preserve"> </w:t>
      </w:r>
      <w:r w:rsidR="00C14C53" w:rsidRPr="00D52ACC">
        <w:rPr>
          <w:rFonts w:ascii="Arial" w:hAnsi="Arial" w:cs="Arial"/>
          <w:b/>
          <w:bCs/>
        </w:rPr>
        <w:t>MITRA</w:t>
      </w:r>
      <w:r w:rsidR="00C14C53" w:rsidRPr="00D52ACC">
        <w:rPr>
          <w:rFonts w:ascii="Arial" w:hAnsi="Arial" w:cs="Arial"/>
        </w:rPr>
        <w:t xml:space="preserve"> berkewajiban melaksanakan penambahan dan/atau pengurangan pekerjaan tersebut.</w:t>
      </w:r>
    </w:p>
    <w:p w14:paraId="05ADC34A" w14:textId="77777777" w:rsidR="000B3357" w:rsidRPr="004F01A5" w:rsidRDefault="000B3357" w:rsidP="00F71846">
      <w:pPr>
        <w:numPr>
          <w:ilvl w:val="0"/>
          <w:numId w:val="14"/>
        </w:numPr>
        <w:tabs>
          <w:tab w:val="clear" w:pos="936"/>
          <w:tab w:val="left" w:pos="540"/>
          <w:tab w:val="left" w:pos="567"/>
          <w:tab w:val="left" w:leader="hyphen" w:pos="9072"/>
        </w:tabs>
        <w:spacing w:after="120"/>
        <w:ind w:left="567" w:hanging="567"/>
        <w:jc w:val="both"/>
        <w:rPr>
          <w:rFonts w:ascii="Arial" w:hAnsi="Arial" w:cs="Arial"/>
          <w:lang w:val="id-ID"/>
        </w:rPr>
      </w:pPr>
      <w:r>
        <w:rPr>
          <w:rFonts w:ascii="Arial" w:hAnsi="Arial" w:cs="Arial"/>
          <w:lang w:val="id-ID"/>
        </w:rPr>
        <w:lastRenderedPageBreak/>
        <w:tab/>
        <w:t xml:space="preserve">Apabila harga satuan untuk Pekerjaan tambahan tidak terdapat dalam Perjanjian ini, maka akan dilakukan negosiasi untuk mencapai kesepakatan harga antara Para Pihak. </w:t>
      </w:r>
    </w:p>
    <w:p w14:paraId="7629A780" w14:textId="77777777" w:rsidR="000B3357" w:rsidRDefault="000B3357" w:rsidP="00F71846">
      <w:pPr>
        <w:numPr>
          <w:ilvl w:val="0"/>
          <w:numId w:val="14"/>
        </w:numPr>
        <w:tabs>
          <w:tab w:val="clear" w:pos="936"/>
          <w:tab w:val="left" w:pos="540"/>
          <w:tab w:val="left" w:pos="567"/>
          <w:tab w:val="left" w:leader="hyphen" w:pos="9072"/>
        </w:tabs>
        <w:spacing w:after="120"/>
        <w:ind w:left="567" w:hanging="567"/>
        <w:jc w:val="both"/>
        <w:rPr>
          <w:rFonts w:ascii="Arial" w:hAnsi="Arial" w:cs="Arial"/>
          <w:lang w:val="id-ID"/>
        </w:rPr>
      </w:pPr>
      <w:r>
        <w:rPr>
          <w:rFonts w:ascii="Arial" w:hAnsi="Arial" w:cs="Arial"/>
          <w:lang w:val="id-ID"/>
        </w:rPr>
        <w:tab/>
        <w:t xml:space="preserve">Apabila persetujuan pekerjaan tambah </w:t>
      </w:r>
      <w:r w:rsidR="00C14C53" w:rsidRPr="00A97B5E">
        <w:rPr>
          <w:rFonts w:ascii="Arial" w:hAnsi="Arial" w:cs="Arial"/>
        </w:rPr>
        <w:t>atau</w:t>
      </w:r>
      <w:r w:rsidR="00C14C53">
        <w:rPr>
          <w:rFonts w:ascii="Arial" w:hAnsi="Arial" w:cs="Arial"/>
        </w:rPr>
        <w:t xml:space="preserve"> </w:t>
      </w:r>
      <w:r>
        <w:rPr>
          <w:rFonts w:ascii="Arial" w:hAnsi="Arial" w:cs="Arial"/>
          <w:lang w:val="id-ID"/>
        </w:rPr>
        <w:t xml:space="preserve">kurang diberikan dalam bentuk lisan sebagaimana dimaksud ayat (1) Pasal ini, maka harus diikuti dengan persetujuan tertulis dari </w:t>
      </w:r>
      <w:r>
        <w:rPr>
          <w:rFonts w:ascii="Arial" w:hAnsi="Arial" w:cs="Arial"/>
          <w:b/>
          <w:lang w:val="id-ID"/>
        </w:rPr>
        <w:t>TKM</w:t>
      </w:r>
      <w:r>
        <w:rPr>
          <w:rFonts w:ascii="Arial" w:hAnsi="Arial" w:cs="Arial"/>
          <w:lang w:val="id-ID"/>
        </w:rPr>
        <w:t xml:space="preserve"> c.q. Supervisor, Site Manager dan diketahui oleh </w:t>
      </w:r>
      <w:r w:rsidR="003E1526">
        <w:rPr>
          <w:rFonts w:ascii="Arial" w:hAnsi="Arial" w:cs="Arial"/>
        </w:rPr>
        <w:t xml:space="preserve">Regional </w:t>
      </w:r>
      <w:r>
        <w:rPr>
          <w:rFonts w:ascii="Arial" w:hAnsi="Arial" w:cs="Arial"/>
          <w:lang w:val="id-ID"/>
        </w:rPr>
        <w:t>Project Manager paling lambat 3 (tiga) hari kerja sejak tanggal persetujuan lisan diberikan.</w:t>
      </w:r>
    </w:p>
    <w:p w14:paraId="370BCD7D" w14:textId="77777777" w:rsidR="000B3357" w:rsidRDefault="000B3357" w:rsidP="00352A82">
      <w:pPr>
        <w:numPr>
          <w:ilvl w:val="0"/>
          <w:numId w:val="14"/>
        </w:numPr>
        <w:tabs>
          <w:tab w:val="clear" w:pos="936"/>
          <w:tab w:val="left" w:pos="540"/>
          <w:tab w:val="left" w:pos="567"/>
          <w:tab w:val="left" w:leader="hyphen" w:pos="9072"/>
        </w:tabs>
        <w:ind w:left="567" w:hanging="567"/>
        <w:jc w:val="both"/>
        <w:rPr>
          <w:rFonts w:ascii="Arial" w:hAnsi="Arial" w:cs="Arial"/>
          <w:lang w:val="id-ID"/>
        </w:rPr>
      </w:pPr>
      <w:r>
        <w:rPr>
          <w:rFonts w:ascii="Arial" w:hAnsi="Arial" w:cs="Arial"/>
          <w:lang w:val="id-ID"/>
        </w:rPr>
        <w:tab/>
        <w:t xml:space="preserve">Apabila </w:t>
      </w:r>
      <w:r>
        <w:rPr>
          <w:rFonts w:ascii="Arial" w:hAnsi="Arial" w:cs="Arial"/>
          <w:b/>
        </w:rPr>
        <w:t>MITRA</w:t>
      </w:r>
      <w:r>
        <w:rPr>
          <w:rFonts w:ascii="Arial" w:hAnsi="Arial" w:cs="Arial"/>
          <w:lang w:val="id-ID"/>
        </w:rPr>
        <w:t xml:space="preserve"> melakukan tambahan Pekerjaan tanpa adanya persetujuan tertulis dari </w:t>
      </w:r>
      <w:r>
        <w:rPr>
          <w:rFonts w:ascii="Arial" w:hAnsi="Arial" w:cs="Arial"/>
          <w:b/>
          <w:lang w:val="id-ID"/>
        </w:rPr>
        <w:t xml:space="preserve">TKM </w:t>
      </w:r>
      <w:r>
        <w:rPr>
          <w:rFonts w:ascii="Arial" w:hAnsi="Arial" w:cs="Arial"/>
          <w:lang w:val="id-ID"/>
        </w:rPr>
        <w:t xml:space="preserve">c.q. Supervisor, Site Manager dan diketahui oleh </w:t>
      </w:r>
      <w:r w:rsidR="003B58A6">
        <w:rPr>
          <w:rFonts w:ascii="Arial" w:hAnsi="Arial" w:cs="Arial"/>
        </w:rPr>
        <w:t xml:space="preserve">Regional </w:t>
      </w:r>
      <w:r>
        <w:rPr>
          <w:rFonts w:ascii="Arial" w:hAnsi="Arial" w:cs="Arial"/>
          <w:lang w:val="id-ID"/>
        </w:rPr>
        <w:t xml:space="preserve">Project Manager, maka harus dianggap suatu pelepasan oleh </w:t>
      </w:r>
      <w:r>
        <w:rPr>
          <w:rFonts w:ascii="Arial" w:hAnsi="Arial" w:cs="Arial"/>
          <w:b/>
        </w:rPr>
        <w:t>MITRA</w:t>
      </w:r>
      <w:r>
        <w:rPr>
          <w:rFonts w:ascii="Arial" w:hAnsi="Arial" w:cs="Arial"/>
          <w:lang w:val="id-ID"/>
        </w:rPr>
        <w:t xml:space="preserve"> atas setiap dan semua klaim untuk pembayaran atas Pekerjaan tambahan dimaksud.</w:t>
      </w:r>
    </w:p>
    <w:p w14:paraId="5AD71524" w14:textId="77777777" w:rsidR="00352A82" w:rsidRDefault="00352A82" w:rsidP="00352A82">
      <w:pPr>
        <w:pStyle w:val="Heading2"/>
        <w:rPr>
          <w:rFonts w:ascii="Arial" w:hAnsi="Arial" w:cs="Arial"/>
          <w:i w:val="0"/>
          <w:sz w:val="20"/>
          <w:szCs w:val="20"/>
          <w:lang w:val="id-ID"/>
        </w:rPr>
      </w:pPr>
    </w:p>
    <w:p w14:paraId="0852F307" w14:textId="77777777" w:rsidR="00352A82" w:rsidRDefault="00352A82" w:rsidP="00352A82">
      <w:pPr>
        <w:pStyle w:val="Heading2"/>
        <w:rPr>
          <w:rFonts w:ascii="Arial" w:hAnsi="Arial" w:cs="Arial"/>
          <w:i w:val="0"/>
          <w:sz w:val="20"/>
          <w:szCs w:val="20"/>
          <w:lang w:val="id-ID"/>
        </w:rPr>
      </w:pPr>
    </w:p>
    <w:p w14:paraId="71420B10" w14:textId="77777777" w:rsidR="000B3357" w:rsidRPr="00A744EB" w:rsidRDefault="000B3357" w:rsidP="00352A82">
      <w:pPr>
        <w:pStyle w:val="Heading2"/>
        <w:rPr>
          <w:rFonts w:ascii="Arial" w:hAnsi="Arial" w:cs="Arial"/>
          <w:i w:val="0"/>
          <w:sz w:val="20"/>
          <w:szCs w:val="20"/>
        </w:rPr>
      </w:pPr>
      <w:r>
        <w:rPr>
          <w:rFonts w:ascii="Arial" w:hAnsi="Arial" w:cs="Arial"/>
          <w:i w:val="0"/>
          <w:sz w:val="20"/>
          <w:szCs w:val="20"/>
          <w:lang w:val="id-ID"/>
        </w:rPr>
        <w:t>PASAL 1</w:t>
      </w:r>
      <w:r w:rsidR="00B50F34">
        <w:rPr>
          <w:rFonts w:ascii="Arial" w:hAnsi="Arial" w:cs="Arial"/>
          <w:i w:val="0"/>
          <w:sz w:val="20"/>
          <w:szCs w:val="20"/>
        </w:rPr>
        <w:t>3</w:t>
      </w:r>
    </w:p>
    <w:p w14:paraId="0DAF5582"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PENYELESAIAN PERHITUNGAN AKHIR PEKERJAAN</w:t>
      </w:r>
    </w:p>
    <w:p w14:paraId="1A7016E6" w14:textId="77777777" w:rsidR="00F06E5D" w:rsidRPr="00F06E5D" w:rsidRDefault="00F06E5D" w:rsidP="00F06E5D">
      <w:pPr>
        <w:rPr>
          <w:lang w:val="nl-NL"/>
        </w:rPr>
      </w:pPr>
    </w:p>
    <w:p w14:paraId="592B31A5" w14:textId="77777777" w:rsidR="000B3357" w:rsidRDefault="000B3357" w:rsidP="0078591E">
      <w:pPr>
        <w:numPr>
          <w:ilvl w:val="1"/>
          <w:numId w:val="14"/>
        </w:numPr>
        <w:tabs>
          <w:tab w:val="clear" w:pos="1296"/>
        </w:tabs>
        <w:spacing w:after="120"/>
        <w:ind w:left="567"/>
        <w:jc w:val="both"/>
        <w:rPr>
          <w:rFonts w:ascii="Arial" w:hAnsi="Arial" w:cs="Arial"/>
          <w:lang w:val="id-ID"/>
        </w:rPr>
      </w:pPr>
      <w:r>
        <w:rPr>
          <w:rFonts w:ascii="Arial" w:hAnsi="Arial" w:cs="Arial"/>
        </w:rPr>
        <w:t>Pada akhir pelaksanaan Pekerjaan dan setelah diterbitkannya Berita Acara Uji Terima (BAUT</w:t>
      </w:r>
      <w:r w:rsidR="003115A6">
        <w:rPr>
          <w:rFonts w:ascii="Arial" w:hAnsi="Arial" w:cs="Arial"/>
        </w:rPr>
        <w:t>/BA-ATP</w:t>
      </w:r>
      <w:r>
        <w:rPr>
          <w:rFonts w:ascii="Arial" w:hAnsi="Arial" w:cs="Arial"/>
        </w:rPr>
        <w:t xml:space="preserve">) akan dilakukan Perhitungan Akhir Pekerjaan (Opname) oleh </w:t>
      </w:r>
      <w:r>
        <w:rPr>
          <w:rFonts w:ascii="Arial" w:hAnsi="Arial" w:cs="Arial"/>
          <w:b/>
          <w:lang w:val="id-ID"/>
        </w:rPr>
        <w:t xml:space="preserve">TKM </w:t>
      </w:r>
      <w:r>
        <w:rPr>
          <w:rFonts w:ascii="Arial" w:hAnsi="Arial" w:cs="Arial"/>
        </w:rPr>
        <w:t xml:space="preserve">dan </w:t>
      </w:r>
      <w:r>
        <w:rPr>
          <w:rFonts w:ascii="Arial" w:hAnsi="Arial" w:cs="Arial"/>
          <w:b/>
        </w:rPr>
        <w:t>MITRA</w:t>
      </w:r>
      <w:r>
        <w:rPr>
          <w:rFonts w:ascii="Arial" w:hAnsi="Arial" w:cs="Arial"/>
        </w:rPr>
        <w:t xml:space="preserve"> yang hasilnya dituangkan dalam </w:t>
      </w:r>
      <w:r>
        <w:rPr>
          <w:rFonts w:ascii="Arial" w:hAnsi="Arial" w:cs="Arial"/>
          <w:b/>
        </w:rPr>
        <w:t>Berita Acara Opname</w:t>
      </w:r>
      <w:r>
        <w:rPr>
          <w:rFonts w:ascii="Arial" w:hAnsi="Arial" w:cs="Arial"/>
        </w:rPr>
        <w:t xml:space="preserve"> dan selanjutnya akan dipergunakan sebagai dasar penerbitan Berita Acara Serah Terima Pertama (BAST-I) dan pembayaran, dengan ketentuan sebagai berikut:</w:t>
      </w:r>
    </w:p>
    <w:p w14:paraId="691C7AB4" w14:textId="77777777" w:rsidR="000B3357" w:rsidRDefault="000B3357" w:rsidP="0078591E">
      <w:pPr>
        <w:tabs>
          <w:tab w:val="left" w:pos="540"/>
          <w:tab w:val="left" w:pos="1080"/>
        </w:tabs>
        <w:spacing w:after="120"/>
        <w:ind w:left="1080" w:hanging="1080"/>
        <w:jc w:val="both"/>
        <w:rPr>
          <w:rFonts w:ascii="Arial" w:hAnsi="Arial" w:cs="Arial"/>
        </w:rPr>
      </w:pPr>
      <w:r>
        <w:rPr>
          <w:rFonts w:ascii="Arial" w:hAnsi="Arial" w:cs="Arial"/>
        </w:rPr>
        <w:tab/>
        <w:t>a.</w:t>
      </w:r>
      <w:r>
        <w:rPr>
          <w:rFonts w:ascii="Arial" w:hAnsi="Arial" w:cs="Arial"/>
        </w:rPr>
        <w:tab/>
        <w:t>Perhitungan Akhir Pekerjaan (Opname) dilakukan berdasarkan data-data yang dapat dipertanggungjawabkan yaitu :</w:t>
      </w:r>
    </w:p>
    <w:p w14:paraId="049C3D96" w14:textId="77777777" w:rsidR="000B3357" w:rsidRDefault="000B3357" w:rsidP="0078591E">
      <w:pPr>
        <w:tabs>
          <w:tab w:val="left" w:pos="540"/>
          <w:tab w:val="left" w:pos="1080"/>
          <w:tab w:val="left" w:pos="1560"/>
        </w:tabs>
        <w:spacing w:after="120"/>
        <w:ind w:left="1560" w:hanging="1560"/>
        <w:jc w:val="both"/>
        <w:rPr>
          <w:rFonts w:ascii="Arial" w:hAnsi="Arial" w:cs="Arial"/>
          <w:lang w:val="sv-SE"/>
        </w:rPr>
      </w:pPr>
      <w:r>
        <w:rPr>
          <w:rFonts w:ascii="Arial" w:hAnsi="Arial" w:cs="Arial"/>
        </w:rPr>
        <w:tab/>
      </w:r>
      <w:r>
        <w:rPr>
          <w:rFonts w:ascii="Arial" w:hAnsi="Arial" w:cs="Arial"/>
        </w:rPr>
        <w:tab/>
      </w:r>
      <w:r>
        <w:rPr>
          <w:rFonts w:ascii="Arial" w:hAnsi="Arial" w:cs="Arial"/>
          <w:lang w:val="sv-SE"/>
        </w:rPr>
        <w:t>1)</w:t>
      </w:r>
      <w:r>
        <w:rPr>
          <w:rFonts w:ascii="Arial" w:hAnsi="Arial" w:cs="Arial"/>
          <w:lang w:val="sv-SE"/>
        </w:rPr>
        <w:tab/>
        <w:t>Apabila terdapat pekerjaan tambah-kurang, maka harus didukung dokumen persetujuan tertulis adanya pekerjaan tambah-kurang.</w:t>
      </w:r>
    </w:p>
    <w:p w14:paraId="78F35012" w14:textId="77777777" w:rsidR="000B3357" w:rsidRDefault="000B3357" w:rsidP="0078591E">
      <w:pPr>
        <w:tabs>
          <w:tab w:val="left" w:pos="540"/>
          <w:tab w:val="left" w:pos="1080"/>
          <w:tab w:val="left" w:pos="1560"/>
        </w:tabs>
        <w:spacing w:after="120"/>
        <w:ind w:left="1560" w:hanging="1560"/>
        <w:jc w:val="both"/>
        <w:rPr>
          <w:rFonts w:ascii="Arial" w:hAnsi="Arial" w:cs="Arial"/>
          <w:lang w:val="id-ID"/>
        </w:rPr>
      </w:pPr>
      <w:r>
        <w:rPr>
          <w:rFonts w:ascii="Arial" w:hAnsi="Arial" w:cs="Arial"/>
          <w:lang w:val="sv-SE"/>
        </w:rPr>
        <w:tab/>
      </w:r>
      <w:r>
        <w:rPr>
          <w:rFonts w:ascii="Arial" w:hAnsi="Arial" w:cs="Arial"/>
          <w:lang w:val="sv-SE"/>
        </w:rPr>
        <w:tab/>
        <w:t>2)</w:t>
      </w:r>
      <w:r>
        <w:rPr>
          <w:rFonts w:ascii="Arial" w:hAnsi="Arial" w:cs="Arial"/>
          <w:lang w:val="sv-SE"/>
        </w:rPr>
        <w:tab/>
        <w:t>Apabila terdapat perubahan jangka waktu penyelesaian/pelaksanaan Pekerjaan dari yang telah ditetapkan, maka harus didukung dokumen persetujuan tertulis tentang perubahan jangka waktu.</w:t>
      </w:r>
    </w:p>
    <w:p w14:paraId="2953C5AA" w14:textId="77777777" w:rsidR="000B3357" w:rsidRPr="005E3889" w:rsidRDefault="000B3357" w:rsidP="0078591E">
      <w:pPr>
        <w:tabs>
          <w:tab w:val="left" w:pos="540"/>
          <w:tab w:val="left" w:pos="1080"/>
        </w:tabs>
        <w:spacing w:after="120"/>
        <w:ind w:left="1080" w:hanging="1080"/>
        <w:jc w:val="both"/>
        <w:rPr>
          <w:rFonts w:ascii="Arial" w:hAnsi="Arial" w:cs="Arial"/>
          <w:b/>
          <w:lang w:val="sv-SE"/>
        </w:rPr>
      </w:pPr>
      <w:r>
        <w:rPr>
          <w:rFonts w:ascii="Arial" w:hAnsi="Arial" w:cs="Arial"/>
          <w:lang w:val="sv-SE"/>
        </w:rPr>
        <w:tab/>
        <w:t>b.</w:t>
      </w:r>
      <w:r>
        <w:rPr>
          <w:rFonts w:ascii="Arial" w:hAnsi="Arial" w:cs="Arial"/>
          <w:lang w:val="sv-SE"/>
        </w:rPr>
        <w:tab/>
        <w:t xml:space="preserve">Berdasarkan Berita Acara Uji Terima (BAUT) dan Berita Acara Opname, akan diterbitkan Berita Acara Serah Terima Pertama (BAST-I), dengan ketentuan apabila Harga Borongan yang bertalian hasil perhitungan akhir Pekerjaan (Opname) lebih tinggi atau lebih rendah dari Harga Borongan, maka Harga Borongan yang dicantumkan dalam Berita Acara Serah Terima Pertama (BAST-I) sebesar </w:t>
      </w:r>
      <w:r>
        <w:rPr>
          <w:rFonts w:ascii="Arial" w:hAnsi="Arial" w:cs="Arial"/>
          <w:b/>
          <w:lang w:val="sv-SE"/>
        </w:rPr>
        <w:t>Harga Borongan yang tercantum dalam Berita Acara Opname.</w:t>
      </w:r>
    </w:p>
    <w:p w14:paraId="0DD2DFCE" w14:textId="77777777" w:rsidR="000B3357" w:rsidRPr="005E3889" w:rsidRDefault="000B3357" w:rsidP="0078591E">
      <w:pPr>
        <w:tabs>
          <w:tab w:val="left" w:pos="540"/>
          <w:tab w:val="left" w:pos="1080"/>
        </w:tabs>
        <w:spacing w:after="120"/>
        <w:ind w:left="1080" w:hanging="1080"/>
        <w:jc w:val="both"/>
        <w:rPr>
          <w:rFonts w:ascii="Arial" w:hAnsi="Arial" w:cs="Arial"/>
          <w:lang w:val="id-ID"/>
        </w:rPr>
      </w:pPr>
      <w:r>
        <w:rPr>
          <w:rFonts w:ascii="Arial" w:hAnsi="Arial" w:cs="Arial"/>
          <w:lang w:val="sv-SE"/>
        </w:rPr>
        <w:tab/>
        <w:t>c.</w:t>
      </w:r>
      <w:r>
        <w:rPr>
          <w:rFonts w:ascii="Arial" w:hAnsi="Arial" w:cs="Arial"/>
          <w:lang w:val="sv-SE"/>
        </w:rPr>
        <w:tab/>
        <w:t xml:space="preserve">Apabila nilai pelaksanaan Pekerjaan yang tercantum dalam Berita Acara Serah Terima Pertama (BAST-I) </w:t>
      </w:r>
      <w:r>
        <w:rPr>
          <w:rFonts w:ascii="Arial" w:hAnsi="Arial" w:cs="Arial"/>
          <w:b/>
          <w:lang w:val="sv-SE"/>
        </w:rPr>
        <w:t>lebih tinggi</w:t>
      </w:r>
      <w:r>
        <w:rPr>
          <w:rFonts w:ascii="Arial" w:hAnsi="Arial" w:cs="Arial"/>
          <w:lang w:val="sv-SE"/>
        </w:rPr>
        <w:t xml:space="preserve"> dari Harga Borongan </w:t>
      </w:r>
      <w:r>
        <w:rPr>
          <w:rFonts w:ascii="Arial" w:hAnsi="Arial" w:cs="Arial"/>
          <w:i/>
          <w:iCs/>
          <w:lang w:val="id-ID"/>
        </w:rPr>
        <w:t>yang</w:t>
      </w:r>
      <w:r>
        <w:rPr>
          <w:rFonts w:ascii="Arial" w:hAnsi="Arial" w:cs="Arial"/>
          <w:lang w:val="sv-SE"/>
        </w:rPr>
        <w:t xml:space="preserve"> bertalian, maka </w:t>
      </w:r>
      <w:r>
        <w:rPr>
          <w:rFonts w:ascii="Arial" w:hAnsi="Arial" w:cs="Arial"/>
          <w:b/>
          <w:lang w:val="sv-SE"/>
        </w:rPr>
        <w:t>Harga</w:t>
      </w:r>
      <w:r>
        <w:rPr>
          <w:rFonts w:ascii="Arial" w:hAnsi="Arial" w:cs="Arial"/>
          <w:lang w:val="sv-SE"/>
        </w:rPr>
        <w:t xml:space="preserve"> </w:t>
      </w:r>
      <w:r>
        <w:rPr>
          <w:rFonts w:ascii="Arial" w:hAnsi="Arial" w:cs="Arial"/>
          <w:b/>
          <w:lang w:val="sv-SE"/>
        </w:rPr>
        <w:t>Borongan yang akan dibayarkan maksimum sebesar Harga Borongan yang telah ditetapkan dalam SPK</w:t>
      </w:r>
      <w:r>
        <w:rPr>
          <w:rFonts w:ascii="Arial" w:hAnsi="Arial" w:cs="Arial"/>
          <w:lang w:val="sv-SE"/>
        </w:rPr>
        <w:t xml:space="preserve"> yang bertalian terlebih dahulu tanpa menunggu diterbitkannya Amandemen terhadap Perjanjian ini, sedangkan sisanya akan dibayarkan setelah Amandemen terhadap SPK yang bertalian.</w:t>
      </w:r>
    </w:p>
    <w:p w14:paraId="6DE09B87" w14:textId="77777777" w:rsidR="000B3357" w:rsidRDefault="000B3357" w:rsidP="0078591E">
      <w:pPr>
        <w:tabs>
          <w:tab w:val="left" w:pos="540"/>
          <w:tab w:val="left" w:pos="1080"/>
        </w:tabs>
        <w:spacing w:after="120"/>
        <w:ind w:left="1080" w:hanging="1080"/>
        <w:jc w:val="both"/>
        <w:rPr>
          <w:rFonts w:ascii="Arial" w:hAnsi="Arial" w:cs="Arial"/>
          <w:lang w:val="sv-SE"/>
        </w:rPr>
      </w:pPr>
      <w:r>
        <w:rPr>
          <w:rFonts w:ascii="Arial" w:hAnsi="Arial" w:cs="Arial"/>
          <w:lang w:val="sv-SE"/>
        </w:rPr>
        <w:tab/>
        <w:t>d.</w:t>
      </w:r>
      <w:r>
        <w:rPr>
          <w:rFonts w:ascii="Arial" w:hAnsi="Arial" w:cs="Arial"/>
          <w:lang w:val="sv-SE"/>
        </w:rPr>
        <w:tab/>
        <w:t xml:space="preserve">Apabila nilai pelaksanaan Pekerjaan yang tercantum dalam Berita Acara Serah Terima Pertama (BAST-I) </w:t>
      </w:r>
      <w:r>
        <w:rPr>
          <w:rFonts w:ascii="Arial" w:hAnsi="Arial" w:cs="Arial"/>
          <w:b/>
          <w:lang w:val="sv-SE"/>
        </w:rPr>
        <w:t>lebih rendah</w:t>
      </w:r>
      <w:r>
        <w:rPr>
          <w:rFonts w:ascii="Arial" w:hAnsi="Arial" w:cs="Arial"/>
          <w:lang w:val="sv-SE"/>
        </w:rPr>
        <w:t xml:space="preserve"> dari Harga Borongan yang bertalian, maka </w:t>
      </w:r>
      <w:r>
        <w:rPr>
          <w:rFonts w:ascii="Arial" w:hAnsi="Arial" w:cs="Arial"/>
          <w:b/>
          <w:lang w:val="sv-SE"/>
        </w:rPr>
        <w:t>Harga Borongan yang akan dibayarkan maksimum sebesar Harga Borongan yang bertalian yang tercantum dalam Berita Acara Serah Terima Pertama (BAST-I</w:t>
      </w:r>
      <w:r>
        <w:rPr>
          <w:rFonts w:ascii="Arial" w:hAnsi="Arial" w:cs="Arial"/>
          <w:lang w:val="sv-SE"/>
        </w:rPr>
        <w:t>) tanpa menunggu diterbitkannya Amandemen terhadap SPK yang bertalian.</w:t>
      </w:r>
    </w:p>
    <w:p w14:paraId="5CBB8500" w14:textId="77777777" w:rsidR="000B3357" w:rsidRDefault="000B3357" w:rsidP="00352A82">
      <w:pPr>
        <w:tabs>
          <w:tab w:val="left" w:pos="540"/>
          <w:tab w:val="left" w:pos="630"/>
          <w:tab w:val="left" w:pos="1080"/>
          <w:tab w:val="left" w:pos="1620"/>
        </w:tabs>
        <w:ind w:left="630" w:hanging="630"/>
        <w:jc w:val="both"/>
        <w:rPr>
          <w:rFonts w:ascii="Arial" w:hAnsi="Arial" w:cs="Arial"/>
          <w:b/>
          <w:lang w:val="id-ID"/>
        </w:rPr>
      </w:pPr>
      <w:r>
        <w:rPr>
          <w:rFonts w:ascii="Arial" w:hAnsi="Arial" w:cs="Arial"/>
          <w:lang w:val="sv-SE"/>
        </w:rPr>
        <w:t>(2)</w:t>
      </w:r>
      <w:r>
        <w:rPr>
          <w:rFonts w:ascii="Arial" w:hAnsi="Arial" w:cs="Arial"/>
          <w:lang w:val="sv-SE"/>
        </w:rPr>
        <w:tab/>
      </w:r>
      <w:r>
        <w:rPr>
          <w:rFonts w:ascii="Arial" w:hAnsi="Arial" w:cs="Arial"/>
          <w:lang w:val="sv-SE"/>
        </w:rPr>
        <w:tab/>
        <w:t>Perubahan Harga Borongan dari Harga Borongan yang telah ditetapkan dalam SPK, setelah diterbitkannya Berita Acara Opname, selanjutnya akan dituangkan dalam Amandemen terhadap SPK yang bertalian.</w:t>
      </w:r>
    </w:p>
    <w:p w14:paraId="20EA2DB0" w14:textId="77777777" w:rsidR="00352A82" w:rsidRDefault="00352A82" w:rsidP="00352A82">
      <w:pPr>
        <w:pStyle w:val="Heading2"/>
        <w:rPr>
          <w:rFonts w:ascii="Arial" w:hAnsi="Arial" w:cs="Arial"/>
          <w:i w:val="0"/>
          <w:sz w:val="20"/>
          <w:szCs w:val="20"/>
          <w:lang w:val="id-ID"/>
        </w:rPr>
      </w:pPr>
    </w:p>
    <w:p w14:paraId="52E786DD" w14:textId="77777777" w:rsidR="00352A82" w:rsidRDefault="00352A82" w:rsidP="00352A82">
      <w:pPr>
        <w:pStyle w:val="Heading2"/>
        <w:rPr>
          <w:rFonts w:ascii="Arial" w:hAnsi="Arial" w:cs="Arial"/>
          <w:i w:val="0"/>
          <w:sz w:val="20"/>
          <w:szCs w:val="20"/>
          <w:lang w:val="id-ID"/>
        </w:rPr>
      </w:pPr>
    </w:p>
    <w:p w14:paraId="172DA288" w14:textId="77777777" w:rsidR="00352A82" w:rsidRDefault="00352A82" w:rsidP="00352A82">
      <w:pPr>
        <w:pStyle w:val="Heading2"/>
        <w:rPr>
          <w:rFonts w:ascii="Arial" w:hAnsi="Arial" w:cs="Arial"/>
          <w:i w:val="0"/>
          <w:sz w:val="20"/>
          <w:szCs w:val="20"/>
          <w:lang w:val="id-ID"/>
        </w:rPr>
      </w:pPr>
    </w:p>
    <w:p w14:paraId="4CC0F181" w14:textId="77777777" w:rsidR="00352A82" w:rsidRDefault="00352A82" w:rsidP="00352A82">
      <w:pPr>
        <w:pStyle w:val="Heading2"/>
        <w:rPr>
          <w:rFonts w:ascii="Arial" w:hAnsi="Arial" w:cs="Arial"/>
          <w:i w:val="0"/>
          <w:sz w:val="20"/>
          <w:szCs w:val="20"/>
          <w:lang w:val="id-ID"/>
        </w:rPr>
      </w:pPr>
    </w:p>
    <w:p w14:paraId="20FDC140" w14:textId="77777777" w:rsidR="00352A82" w:rsidRDefault="00352A82" w:rsidP="00352A82">
      <w:pPr>
        <w:pStyle w:val="Heading2"/>
        <w:rPr>
          <w:rFonts w:ascii="Arial" w:hAnsi="Arial" w:cs="Arial"/>
          <w:i w:val="0"/>
          <w:sz w:val="20"/>
          <w:szCs w:val="20"/>
          <w:lang w:val="id-ID"/>
        </w:rPr>
      </w:pPr>
    </w:p>
    <w:p w14:paraId="41EB707E" w14:textId="77777777" w:rsidR="00352A82" w:rsidRPr="00352A82" w:rsidRDefault="00352A82" w:rsidP="00352A82">
      <w:pPr>
        <w:rPr>
          <w:lang w:val="id-ID"/>
        </w:rPr>
      </w:pPr>
    </w:p>
    <w:p w14:paraId="00476D1E" w14:textId="77777777" w:rsidR="000B3357" w:rsidRPr="00A744EB" w:rsidRDefault="000B3357" w:rsidP="00352A82">
      <w:pPr>
        <w:pStyle w:val="Heading2"/>
        <w:rPr>
          <w:rFonts w:ascii="Arial" w:hAnsi="Arial" w:cs="Arial"/>
          <w:i w:val="0"/>
          <w:sz w:val="20"/>
          <w:szCs w:val="20"/>
        </w:rPr>
      </w:pPr>
      <w:r>
        <w:rPr>
          <w:rFonts w:ascii="Arial" w:hAnsi="Arial" w:cs="Arial"/>
          <w:i w:val="0"/>
          <w:sz w:val="20"/>
          <w:szCs w:val="20"/>
          <w:lang w:val="id-ID"/>
        </w:rPr>
        <w:lastRenderedPageBreak/>
        <w:t>PASAL 1</w:t>
      </w:r>
      <w:r w:rsidR="005C5FBE">
        <w:rPr>
          <w:rFonts w:ascii="Arial" w:hAnsi="Arial" w:cs="Arial"/>
          <w:i w:val="0"/>
          <w:sz w:val="20"/>
          <w:szCs w:val="20"/>
        </w:rPr>
        <w:t>4</w:t>
      </w:r>
    </w:p>
    <w:p w14:paraId="4F31B51F" w14:textId="77777777" w:rsidR="000B3357" w:rsidRDefault="000B3357">
      <w:pPr>
        <w:pStyle w:val="Heading3"/>
        <w:rPr>
          <w:rFonts w:ascii="Arial" w:hAnsi="Arial" w:cs="Arial"/>
          <w:sz w:val="20"/>
          <w:szCs w:val="20"/>
          <w:u w:val="none"/>
        </w:rPr>
      </w:pPr>
      <w:r>
        <w:rPr>
          <w:rFonts w:ascii="Arial" w:hAnsi="Arial" w:cs="Arial"/>
          <w:sz w:val="20"/>
          <w:szCs w:val="20"/>
          <w:u w:val="none"/>
        </w:rPr>
        <w:t>TATA CARA PEMBAYARAN</w:t>
      </w:r>
    </w:p>
    <w:p w14:paraId="40FE39F5" w14:textId="77777777" w:rsidR="000B3357" w:rsidRDefault="000B3357">
      <w:pPr>
        <w:autoSpaceDE w:val="0"/>
        <w:autoSpaceDN w:val="0"/>
        <w:adjustRightInd w:val="0"/>
        <w:jc w:val="both"/>
        <w:rPr>
          <w:rFonts w:ascii="Arial" w:hAnsi="Arial" w:cs="Arial"/>
          <w:bCs/>
          <w:lang w:val="id-ID"/>
        </w:rPr>
      </w:pPr>
    </w:p>
    <w:p w14:paraId="7402501B" w14:textId="77777777" w:rsidR="000B3357" w:rsidRDefault="000B3357" w:rsidP="00E862EB">
      <w:pPr>
        <w:autoSpaceDE w:val="0"/>
        <w:autoSpaceDN w:val="0"/>
        <w:adjustRightInd w:val="0"/>
        <w:spacing w:after="120"/>
        <w:ind w:left="540" w:hanging="540"/>
        <w:jc w:val="both"/>
        <w:rPr>
          <w:rFonts w:ascii="Arial" w:hAnsi="Arial" w:cs="Arial"/>
        </w:rPr>
      </w:pPr>
      <w:r>
        <w:rPr>
          <w:rFonts w:ascii="Arial" w:hAnsi="Arial" w:cs="Arial"/>
          <w:bCs/>
          <w:lang w:val="id-ID"/>
        </w:rPr>
        <w:t>(1)</w:t>
      </w:r>
      <w:r>
        <w:rPr>
          <w:rFonts w:ascii="Arial" w:hAnsi="Arial" w:cs="Arial"/>
          <w:bCs/>
          <w:lang w:val="id-ID"/>
        </w:rPr>
        <w:tab/>
        <w:t xml:space="preserve">Pembayaran akan dilakukan langsung oleh </w:t>
      </w:r>
      <w:r>
        <w:rPr>
          <w:rFonts w:ascii="Arial" w:hAnsi="Arial" w:cs="Arial"/>
          <w:b/>
          <w:bCs/>
          <w:lang w:val="id-ID"/>
        </w:rPr>
        <w:t>TKM</w:t>
      </w:r>
      <w:r>
        <w:rPr>
          <w:rFonts w:ascii="Arial" w:hAnsi="Arial" w:cs="Arial"/>
          <w:bCs/>
          <w:lang w:val="id-ID"/>
        </w:rPr>
        <w:t xml:space="preserve"> kepada </w:t>
      </w:r>
      <w:r>
        <w:rPr>
          <w:rFonts w:ascii="Arial" w:hAnsi="Arial" w:cs="Arial"/>
          <w:b/>
          <w:bCs/>
        </w:rPr>
        <w:t>MITRA</w:t>
      </w:r>
      <w:r>
        <w:rPr>
          <w:rFonts w:ascii="Arial" w:hAnsi="Arial" w:cs="Arial"/>
          <w:bCs/>
          <w:lang w:val="id-ID"/>
        </w:rPr>
        <w:t xml:space="preserve"> dengan cara giral melalui BANK atas nama </w:t>
      </w:r>
      <w:r>
        <w:rPr>
          <w:rFonts w:ascii="Arial" w:hAnsi="Arial" w:cs="Arial"/>
          <w:b/>
          <w:bCs/>
          <w:lang w:val="id-ID"/>
        </w:rPr>
        <w:t>MITRA</w:t>
      </w:r>
      <w:r>
        <w:rPr>
          <w:rFonts w:ascii="Arial" w:hAnsi="Arial" w:cs="Arial"/>
          <w:bCs/>
          <w:lang w:val="id-ID"/>
        </w:rPr>
        <w:t xml:space="preserve"> dengan biaya transfer dibebankan kepada </w:t>
      </w:r>
      <w:r>
        <w:rPr>
          <w:rFonts w:ascii="Arial" w:hAnsi="Arial" w:cs="Arial"/>
          <w:b/>
          <w:bCs/>
          <w:lang w:val="id-ID"/>
        </w:rPr>
        <w:t>MITRA</w:t>
      </w:r>
      <w:r>
        <w:rPr>
          <w:rFonts w:ascii="Arial" w:hAnsi="Arial" w:cs="Arial"/>
          <w:bCs/>
          <w:lang w:val="id-ID"/>
        </w:rPr>
        <w:t xml:space="preserve"> dan dipotong langsung dari jumlah pembayaran, dengan sistem pembayaran setelah pekerjaan selesai </w:t>
      </w:r>
      <w:r>
        <w:rPr>
          <w:rFonts w:ascii="Arial" w:hAnsi="Arial" w:cs="Arial"/>
          <w:lang w:val="id-ID"/>
        </w:rPr>
        <w:t>dengan mengajukan permohonan pembayaran yang dilengkapi syarat penagihan</w:t>
      </w:r>
      <w:r w:rsidR="0061317D">
        <w:rPr>
          <w:rFonts w:ascii="Arial" w:hAnsi="Arial" w:cs="Arial"/>
          <w:lang w:val="id-ID"/>
        </w:rPr>
        <w:t xml:space="preserve"> sebagai berikut</w:t>
      </w:r>
      <w:r>
        <w:rPr>
          <w:rFonts w:ascii="Arial" w:hAnsi="Arial" w:cs="Arial"/>
          <w:lang w:val="id-ID"/>
        </w:rPr>
        <w:t xml:space="preserve">: </w:t>
      </w:r>
    </w:p>
    <w:p w14:paraId="17C80F6D" w14:textId="77777777" w:rsidR="000B3357" w:rsidRDefault="000B3357" w:rsidP="00AA5323">
      <w:pPr>
        <w:pStyle w:val="ListParagraph"/>
        <w:numPr>
          <w:ilvl w:val="0"/>
          <w:numId w:val="15"/>
        </w:numPr>
        <w:suppressAutoHyphens w:val="0"/>
        <w:autoSpaceDE w:val="0"/>
        <w:autoSpaceDN w:val="0"/>
        <w:adjustRightInd w:val="0"/>
        <w:ind w:left="1134" w:hanging="567"/>
        <w:jc w:val="both"/>
        <w:rPr>
          <w:rFonts w:ascii="Arial" w:hAnsi="Arial" w:cs="Arial"/>
        </w:rPr>
      </w:pPr>
      <w:r>
        <w:rPr>
          <w:rFonts w:ascii="Arial" w:hAnsi="Arial" w:cs="Arial"/>
        </w:rPr>
        <w:t>Copy Surat Perintah Kerja (SPK).</w:t>
      </w:r>
    </w:p>
    <w:p w14:paraId="71048690" w14:textId="77777777" w:rsidR="000B3357" w:rsidRDefault="000B3357" w:rsidP="00AA5323">
      <w:pPr>
        <w:pStyle w:val="ListParagraph"/>
        <w:numPr>
          <w:ilvl w:val="0"/>
          <w:numId w:val="15"/>
        </w:numPr>
        <w:suppressAutoHyphens w:val="0"/>
        <w:autoSpaceDE w:val="0"/>
        <w:autoSpaceDN w:val="0"/>
        <w:adjustRightInd w:val="0"/>
        <w:ind w:left="1134" w:hanging="567"/>
        <w:jc w:val="both"/>
        <w:rPr>
          <w:rFonts w:ascii="Arial" w:hAnsi="Arial" w:cs="Arial"/>
        </w:rPr>
      </w:pPr>
      <w:r>
        <w:rPr>
          <w:rFonts w:ascii="Arial" w:hAnsi="Arial" w:cs="Arial"/>
        </w:rPr>
        <w:t>Berita Acara Opname</w:t>
      </w:r>
      <w:r w:rsidR="006A57F3">
        <w:rPr>
          <w:rFonts w:ascii="Arial" w:hAnsi="Arial" w:cs="Arial"/>
        </w:rPr>
        <w:t>.</w:t>
      </w:r>
    </w:p>
    <w:p w14:paraId="55AB2478" w14:textId="77777777" w:rsidR="0007303F" w:rsidRDefault="0007303F" w:rsidP="00AA5323">
      <w:pPr>
        <w:pStyle w:val="ListParagraph"/>
        <w:numPr>
          <w:ilvl w:val="0"/>
          <w:numId w:val="15"/>
        </w:numPr>
        <w:suppressAutoHyphens w:val="0"/>
        <w:autoSpaceDE w:val="0"/>
        <w:autoSpaceDN w:val="0"/>
        <w:adjustRightInd w:val="0"/>
        <w:ind w:left="1134" w:hanging="567"/>
        <w:jc w:val="both"/>
        <w:rPr>
          <w:rFonts w:ascii="Arial" w:hAnsi="Arial" w:cs="Arial"/>
        </w:rPr>
      </w:pPr>
      <w:r>
        <w:rPr>
          <w:rFonts w:ascii="Arial" w:hAnsi="Arial" w:cs="Arial"/>
        </w:rPr>
        <w:t>Berita Acara Rekon Material</w:t>
      </w:r>
      <w:r w:rsidR="006A57F3">
        <w:rPr>
          <w:rFonts w:ascii="Arial" w:hAnsi="Arial" w:cs="Arial"/>
        </w:rPr>
        <w:t>.</w:t>
      </w:r>
    </w:p>
    <w:p w14:paraId="21A2E7A3" w14:textId="77777777" w:rsidR="000B3357" w:rsidRDefault="000B3357" w:rsidP="00AA5323">
      <w:pPr>
        <w:pStyle w:val="ListParagraph"/>
        <w:numPr>
          <w:ilvl w:val="0"/>
          <w:numId w:val="15"/>
        </w:numPr>
        <w:suppressAutoHyphens w:val="0"/>
        <w:autoSpaceDE w:val="0"/>
        <w:autoSpaceDN w:val="0"/>
        <w:adjustRightInd w:val="0"/>
        <w:ind w:left="1134" w:hanging="567"/>
        <w:jc w:val="both"/>
        <w:rPr>
          <w:rFonts w:ascii="Arial" w:hAnsi="Arial" w:cs="Arial"/>
        </w:rPr>
      </w:pPr>
      <w:r>
        <w:rPr>
          <w:rFonts w:ascii="Arial" w:hAnsi="Arial" w:cs="Arial"/>
        </w:rPr>
        <w:t>Permohonan Pembayaran</w:t>
      </w:r>
      <w:r w:rsidR="006A57F3">
        <w:rPr>
          <w:rFonts w:ascii="Arial" w:hAnsi="Arial" w:cs="Arial"/>
        </w:rPr>
        <w:t>.</w:t>
      </w:r>
    </w:p>
    <w:p w14:paraId="019D1C1B" w14:textId="77777777" w:rsidR="000B3357" w:rsidRDefault="000B3357" w:rsidP="00AA5323">
      <w:pPr>
        <w:pStyle w:val="ListParagraph"/>
        <w:numPr>
          <w:ilvl w:val="0"/>
          <w:numId w:val="15"/>
        </w:numPr>
        <w:suppressAutoHyphens w:val="0"/>
        <w:autoSpaceDE w:val="0"/>
        <w:autoSpaceDN w:val="0"/>
        <w:adjustRightInd w:val="0"/>
        <w:ind w:left="1134" w:hanging="567"/>
        <w:jc w:val="both"/>
        <w:rPr>
          <w:rFonts w:ascii="Arial" w:hAnsi="Arial" w:cs="Arial"/>
        </w:rPr>
      </w:pPr>
      <w:r>
        <w:rPr>
          <w:rFonts w:ascii="Arial" w:hAnsi="Arial" w:cs="Arial"/>
        </w:rPr>
        <w:t>Kwitansi bermaterai.</w:t>
      </w:r>
    </w:p>
    <w:p w14:paraId="034BDAA7" w14:textId="77777777" w:rsidR="000B3357" w:rsidRPr="00126A6A" w:rsidRDefault="000B3357" w:rsidP="00B82A93">
      <w:pPr>
        <w:pStyle w:val="ListParagraph"/>
        <w:numPr>
          <w:ilvl w:val="1"/>
          <w:numId w:val="36"/>
        </w:numPr>
        <w:tabs>
          <w:tab w:val="left" w:pos="1134"/>
        </w:tabs>
        <w:suppressAutoHyphens w:val="0"/>
        <w:autoSpaceDE w:val="0"/>
        <w:autoSpaceDN w:val="0"/>
        <w:adjustRightInd w:val="0"/>
        <w:spacing w:after="120"/>
        <w:ind w:hanging="1866"/>
        <w:jc w:val="both"/>
        <w:rPr>
          <w:rFonts w:ascii="Arial" w:hAnsi="Arial" w:cs="Arial"/>
        </w:rPr>
      </w:pPr>
      <w:r>
        <w:rPr>
          <w:rFonts w:ascii="Arial" w:hAnsi="Arial" w:cs="Arial"/>
        </w:rPr>
        <w:t>Invoice</w:t>
      </w:r>
      <w:r w:rsidR="006A57F3">
        <w:rPr>
          <w:rFonts w:ascii="Arial" w:hAnsi="Arial" w:cs="Arial"/>
        </w:rPr>
        <w:t>.</w:t>
      </w:r>
    </w:p>
    <w:p w14:paraId="100FFDE8" w14:textId="77777777" w:rsidR="000B3357" w:rsidRDefault="000B3357" w:rsidP="00E862EB">
      <w:pPr>
        <w:pStyle w:val="ListParagraph"/>
        <w:numPr>
          <w:ilvl w:val="1"/>
          <w:numId w:val="14"/>
        </w:numPr>
        <w:tabs>
          <w:tab w:val="clear" w:pos="1296"/>
          <w:tab w:val="left" w:pos="540"/>
        </w:tabs>
        <w:suppressAutoHyphens w:val="0"/>
        <w:autoSpaceDE w:val="0"/>
        <w:autoSpaceDN w:val="0"/>
        <w:adjustRightInd w:val="0"/>
        <w:spacing w:after="120"/>
        <w:ind w:left="540" w:hanging="540"/>
        <w:jc w:val="both"/>
        <w:rPr>
          <w:rFonts w:ascii="Arial" w:hAnsi="Arial" w:cs="Arial"/>
        </w:rPr>
      </w:pPr>
      <w:r>
        <w:rPr>
          <w:rFonts w:ascii="Arial" w:hAnsi="Arial" w:cs="Arial"/>
        </w:rPr>
        <w:t>Pembayaran dari masing – masing Surat Pesanan akan dilakukan sebagai ketentuan sebagai berikut:</w:t>
      </w:r>
    </w:p>
    <w:p w14:paraId="508C65F6" w14:textId="77777777" w:rsidR="000B3357" w:rsidRDefault="000B3357" w:rsidP="00E862EB">
      <w:pPr>
        <w:pStyle w:val="ListParagraph"/>
        <w:numPr>
          <w:ilvl w:val="4"/>
          <w:numId w:val="12"/>
        </w:numPr>
        <w:tabs>
          <w:tab w:val="clear" w:pos="3600"/>
        </w:tabs>
        <w:suppressAutoHyphens w:val="0"/>
        <w:autoSpaceDE w:val="0"/>
        <w:autoSpaceDN w:val="0"/>
        <w:adjustRightInd w:val="0"/>
        <w:spacing w:after="120"/>
        <w:ind w:left="1170" w:hanging="603"/>
        <w:jc w:val="both"/>
        <w:rPr>
          <w:rFonts w:ascii="Arial" w:hAnsi="Arial" w:cs="Arial"/>
        </w:rPr>
      </w:pPr>
      <w:r>
        <w:rPr>
          <w:rFonts w:ascii="Arial" w:hAnsi="Arial" w:cs="Arial"/>
          <w:lang w:val="id-ID"/>
        </w:rPr>
        <w:t>Pe</w:t>
      </w:r>
      <w:r>
        <w:rPr>
          <w:rFonts w:ascii="Arial" w:hAnsi="Arial" w:cs="Arial"/>
        </w:rPr>
        <w:t xml:space="preserve">mbayaran Pertama sebagai </w:t>
      </w:r>
      <w:r w:rsidRPr="00460D45">
        <w:rPr>
          <w:rFonts w:ascii="Arial" w:hAnsi="Arial" w:cs="Arial"/>
          <w:b/>
          <w:bCs/>
        </w:rPr>
        <w:t>Uang Muka</w:t>
      </w:r>
      <w:r>
        <w:rPr>
          <w:rFonts w:ascii="Arial" w:hAnsi="Arial" w:cs="Arial"/>
        </w:rPr>
        <w:t xml:space="preserve"> sebesar </w:t>
      </w:r>
      <w:r w:rsidRPr="00460D45">
        <w:rPr>
          <w:rFonts w:ascii="Arial" w:hAnsi="Arial" w:cs="Arial"/>
          <w:b/>
          <w:bCs/>
        </w:rPr>
        <w:t>15%</w:t>
      </w:r>
      <w:r>
        <w:rPr>
          <w:rFonts w:ascii="Arial" w:hAnsi="Arial" w:cs="Arial"/>
        </w:rPr>
        <w:t xml:space="preserve"> (lima belas persen) dari harga Borongan dalam Surat Pesanan yang bertalian, akan dibayarkan oleh TKM kepada MITRA setelah dipenuhi syarat </w:t>
      </w:r>
      <w:r w:rsidR="0061317D">
        <w:rPr>
          <w:rFonts w:ascii="Arial" w:hAnsi="Arial" w:cs="Arial"/>
        </w:rPr>
        <w:t>-</w:t>
      </w:r>
      <w:r>
        <w:rPr>
          <w:rFonts w:ascii="Arial" w:hAnsi="Arial" w:cs="Arial"/>
        </w:rPr>
        <w:t xml:space="preserve"> syarat sebagai berikut: </w:t>
      </w:r>
    </w:p>
    <w:p w14:paraId="35307429" w14:textId="77777777" w:rsidR="000B3357" w:rsidRDefault="000B3357" w:rsidP="00CF7292">
      <w:pPr>
        <w:pStyle w:val="ListParagraph"/>
        <w:tabs>
          <w:tab w:val="left" w:pos="1985"/>
        </w:tabs>
        <w:suppressAutoHyphens w:val="0"/>
        <w:autoSpaceDE w:val="0"/>
        <w:autoSpaceDN w:val="0"/>
        <w:adjustRightInd w:val="0"/>
        <w:ind w:left="1701" w:hanging="531"/>
        <w:jc w:val="both"/>
        <w:rPr>
          <w:rFonts w:ascii="Arial" w:hAnsi="Arial" w:cs="Arial"/>
          <w:lang w:val="id-ID"/>
        </w:rPr>
      </w:pPr>
      <w:r>
        <w:rPr>
          <w:rFonts w:ascii="Arial" w:hAnsi="Arial" w:cs="Arial"/>
        </w:rPr>
        <w:t>a.1    Setelah perjanjian ditandatangani oleh kedua Belah Pihak</w:t>
      </w:r>
    </w:p>
    <w:p w14:paraId="1EE50657" w14:textId="77777777" w:rsidR="000B3357" w:rsidRDefault="000B3357" w:rsidP="00CF7292">
      <w:pPr>
        <w:pStyle w:val="ListParagraph"/>
        <w:tabs>
          <w:tab w:val="left" w:pos="1985"/>
        </w:tabs>
        <w:suppressAutoHyphens w:val="0"/>
        <w:autoSpaceDE w:val="0"/>
        <w:autoSpaceDN w:val="0"/>
        <w:adjustRightInd w:val="0"/>
        <w:ind w:left="1701" w:hanging="531"/>
        <w:jc w:val="both"/>
        <w:rPr>
          <w:rFonts w:ascii="Arial" w:hAnsi="Arial" w:cs="Arial"/>
          <w:lang w:val="id-ID"/>
        </w:rPr>
      </w:pPr>
      <w:r>
        <w:rPr>
          <w:rFonts w:ascii="Arial" w:hAnsi="Arial" w:cs="Arial"/>
        </w:rPr>
        <w:t>a.2    Setelah diterbitkannya Surat Perintah Kerja yang bertalian.</w:t>
      </w:r>
    </w:p>
    <w:p w14:paraId="5330E8FB" w14:textId="77777777" w:rsidR="000B3357" w:rsidRPr="00E937D8" w:rsidRDefault="000B3357" w:rsidP="0061317D">
      <w:pPr>
        <w:pStyle w:val="ListParagraph"/>
        <w:tabs>
          <w:tab w:val="left" w:pos="1701"/>
        </w:tabs>
        <w:suppressAutoHyphens w:val="0"/>
        <w:autoSpaceDE w:val="0"/>
        <w:autoSpaceDN w:val="0"/>
        <w:adjustRightInd w:val="0"/>
        <w:ind w:left="1701" w:hanging="531"/>
        <w:jc w:val="both"/>
        <w:rPr>
          <w:rFonts w:ascii="Arial" w:hAnsi="Arial" w:cs="Arial"/>
          <w:lang w:val="id-ID"/>
        </w:rPr>
      </w:pPr>
      <w:r>
        <w:rPr>
          <w:rFonts w:ascii="Arial" w:hAnsi="Arial" w:cs="Arial"/>
        </w:rPr>
        <w:t>a.3</w:t>
      </w:r>
      <w:r w:rsidR="0061317D">
        <w:rPr>
          <w:rFonts w:ascii="Arial" w:hAnsi="Arial" w:cs="Arial"/>
        </w:rPr>
        <w:tab/>
      </w:r>
      <w:r>
        <w:rPr>
          <w:rFonts w:ascii="Arial" w:hAnsi="Arial" w:cs="Arial"/>
        </w:rPr>
        <w:t xml:space="preserve">Setelah dilakukan </w:t>
      </w:r>
      <w:r w:rsidR="0061317D">
        <w:rPr>
          <w:rFonts w:ascii="Arial" w:hAnsi="Arial" w:cs="Arial"/>
        </w:rPr>
        <w:t xml:space="preserve">Kick </w:t>
      </w:r>
      <w:r>
        <w:rPr>
          <w:rFonts w:ascii="Arial" w:hAnsi="Arial" w:cs="Arial"/>
        </w:rPr>
        <w:t>Of Me</w:t>
      </w:r>
      <w:r w:rsidR="0061317D">
        <w:rPr>
          <w:rFonts w:ascii="Arial" w:hAnsi="Arial" w:cs="Arial"/>
        </w:rPr>
        <w:t>e</w:t>
      </w:r>
      <w:r>
        <w:rPr>
          <w:rFonts w:ascii="Arial" w:hAnsi="Arial" w:cs="Arial"/>
        </w:rPr>
        <w:t xml:space="preserve">ting antara </w:t>
      </w:r>
      <w:r w:rsidRPr="00B82A93">
        <w:rPr>
          <w:rFonts w:ascii="Arial" w:hAnsi="Arial" w:cs="Arial"/>
          <w:b/>
          <w:bCs/>
        </w:rPr>
        <w:t>TKM</w:t>
      </w:r>
      <w:r>
        <w:rPr>
          <w:rFonts w:ascii="Arial" w:hAnsi="Arial" w:cs="Arial"/>
        </w:rPr>
        <w:t xml:space="preserve"> dan </w:t>
      </w:r>
      <w:r w:rsidRPr="00B82A93">
        <w:rPr>
          <w:rFonts w:ascii="Arial" w:hAnsi="Arial" w:cs="Arial"/>
          <w:b/>
          <w:bCs/>
        </w:rPr>
        <w:t>MITRA</w:t>
      </w:r>
      <w:r>
        <w:rPr>
          <w:rFonts w:ascii="Arial" w:hAnsi="Arial" w:cs="Arial"/>
        </w:rPr>
        <w:t xml:space="preserve">, </w:t>
      </w:r>
      <w:r w:rsidR="00373443">
        <w:rPr>
          <w:rFonts w:ascii="Arial" w:hAnsi="Arial" w:cs="Arial"/>
        </w:rPr>
        <w:t>s</w:t>
      </w:r>
      <w:r>
        <w:rPr>
          <w:rFonts w:ascii="Arial" w:hAnsi="Arial" w:cs="Arial"/>
        </w:rPr>
        <w:t>ebagai dasar pembuatan</w:t>
      </w:r>
      <w:r w:rsidR="00E937D8">
        <w:rPr>
          <w:rFonts w:ascii="Arial" w:hAnsi="Arial" w:cs="Arial"/>
        </w:rPr>
        <w:t xml:space="preserve"> </w:t>
      </w:r>
      <w:r>
        <w:rPr>
          <w:rFonts w:ascii="Arial" w:hAnsi="Arial" w:cs="Arial"/>
        </w:rPr>
        <w:t>RAB (Rencana Anggaran Biaya) Proyek.</w:t>
      </w:r>
    </w:p>
    <w:p w14:paraId="1666D9ED" w14:textId="77777777" w:rsidR="000B3357" w:rsidRPr="00480D5C" w:rsidRDefault="000B3357" w:rsidP="00CF7292">
      <w:pPr>
        <w:pStyle w:val="ListParagraph"/>
        <w:tabs>
          <w:tab w:val="left" w:pos="1985"/>
        </w:tabs>
        <w:suppressAutoHyphens w:val="0"/>
        <w:autoSpaceDE w:val="0"/>
        <w:autoSpaceDN w:val="0"/>
        <w:adjustRightInd w:val="0"/>
        <w:spacing w:after="120"/>
        <w:ind w:left="1701" w:hanging="531"/>
        <w:jc w:val="both"/>
        <w:rPr>
          <w:rFonts w:ascii="Arial" w:hAnsi="Arial" w:cs="Arial"/>
          <w:lang w:val="id-ID"/>
        </w:rPr>
      </w:pPr>
      <w:r>
        <w:rPr>
          <w:rFonts w:ascii="Arial" w:hAnsi="Arial" w:cs="Arial"/>
        </w:rPr>
        <w:t>a.4</w:t>
      </w:r>
      <w:r w:rsidR="0061317D">
        <w:rPr>
          <w:rFonts w:ascii="Arial" w:hAnsi="Arial" w:cs="Arial"/>
        </w:rPr>
        <w:tab/>
      </w:r>
      <w:r>
        <w:rPr>
          <w:rFonts w:ascii="Arial" w:hAnsi="Arial" w:cs="Arial"/>
        </w:rPr>
        <w:t>Setelah perjanjian ditandatangani oleh kedua Belah Pihak</w:t>
      </w:r>
    </w:p>
    <w:p w14:paraId="02C30C6D" w14:textId="77777777" w:rsidR="000B3357" w:rsidRDefault="000B3357" w:rsidP="00E862EB">
      <w:pPr>
        <w:pStyle w:val="ListParagraph"/>
        <w:numPr>
          <w:ilvl w:val="4"/>
          <w:numId w:val="12"/>
        </w:numPr>
        <w:tabs>
          <w:tab w:val="clear" w:pos="3600"/>
        </w:tabs>
        <w:suppressAutoHyphens w:val="0"/>
        <w:autoSpaceDE w:val="0"/>
        <w:autoSpaceDN w:val="0"/>
        <w:adjustRightInd w:val="0"/>
        <w:spacing w:after="120"/>
        <w:ind w:left="1170" w:hanging="603"/>
        <w:jc w:val="both"/>
        <w:rPr>
          <w:rFonts w:ascii="Arial" w:hAnsi="Arial" w:cs="Arial"/>
        </w:rPr>
      </w:pPr>
      <w:r>
        <w:rPr>
          <w:rFonts w:ascii="Arial" w:hAnsi="Arial" w:cs="Arial"/>
        </w:rPr>
        <w:t xml:space="preserve">Pembayaran </w:t>
      </w:r>
      <w:r w:rsidRPr="00460D45">
        <w:rPr>
          <w:rFonts w:ascii="Arial" w:hAnsi="Arial" w:cs="Arial"/>
          <w:b/>
          <w:bCs/>
        </w:rPr>
        <w:t>Kedua</w:t>
      </w:r>
      <w:r>
        <w:rPr>
          <w:rFonts w:ascii="Arial" w:hAnsi="Arial" w:cs="Arial"/>
        </w:rPr>
        <w:t xml:space="preserve"> sebesar </w:t>
      </w:r>
      <w:r w:rsidRPr="00460D45">
        <w:rPr>
          <w:rFonts w:ascii="Arial" w:hAnsi="Arial" w:cs="Arial"/>
          <w:b/>
          <w:bCs/>
        </w:rPr>
        <w:t>35%</w:t>
      </w:r>
      <w:r>
        <w:rPr>
          <w:rFonts w:ascii="Arial" w:hAnsi="Arial" w:cs="Arial"/>
        </w:rPr>
        <w:t xml:space="preserve"> (tiga puluh lima persen) dari Harga Borongan Sub Sistem yang terkait dari Surat Pesanan yang bertalian, akan dibayarkan oleh TKM kepada </w:t>
      </w:r>
      <w:r w:rsidRPr="00C8352E">
        <w:rPr>
          <w:rFonts w:ascii="Arial" w:hAnsi="Arial" w:cs="Arial"/>
          <w:b/>
          <w:bCs/>
        </w:rPr>
        <w:t>MITRA</w:t>
      </w:r>
      <w:r>
        <w:rPr>
          <w:rFonts w:ascii="Arial" w:hAnsi="Arial" w:cs="Arial"/>
        </w:rPr>
        <w:t xml:space="preserve"> setelah Bobot Pekerjaan mencapai </w:t>
      </w:r>
      <w:r w:rsidR="00C62022">
        <w:rPr>
          <w:rFonts w:ascii="Arial" w:hAnsi="Arial" w:cs="Arial"/>
        </w:rPr>
        <w:t xml:space="preserve">lebih dari </w:t>
      </w:r>
      <w:r w:rsidR="001F2626">
        <w:rPr>
          <w:rFonts w:ascii="Arial" w:hAnsi="Arial" w:cs="Arial"/>
        </w:rPr>
        <w:t>75</w:t>
      </w:r>
      <w:r>
        <w:rPr>
          <w:rFonts w:ascii="Arial" w:hAnsi="Arial" w:cs="Arial"/>
        </w:rPr>
        <w:t>% (</w:t>
      </w:r>
      <w:r w:rsidR="001F2626">
        <w:rPr>
          <w:rFonts w:ascii="Arial" w:hAnsi="Arial" w:cs="Arial"/>
        </w:rPr>
        <w:t xml:space="preserve">Tujuh puluh </w:t>
      </w:r>
      <w:r>
        <w:rPr>
          <w:rFonts w:ascii="Arial" w:hAnsi="Arial" w:cs="Arial"/>
        </w:rPr>
        <w:t>lima persen).</w:t>
      </w:r>
    </w:p>
    <w:p w14:paraId="0FC07556" w14:textId="77777777" w:rsidR="000B3357" w:rsidRDefault="000B3357" w:rsidP="00E862EB">
      <w:pPr>
        <w:pStyle w:val="ListParagraph"/>
        <w:numPr>
          <w:ilvl w:val="4"/>
          <w:numId w:val="12"/>
        </w:numPr>
        <w:tabs>
          <w:tab w:val="clear" w:pos="3600"/>
        </w:tabs>
        <w:suppressAutoHyphens w:val="0"/>
        <w:autoSpaceDE w:val="0"/>
        <w:autoSpaceDN w:val="0"/>
        <w:adjustRightInd w:val="0"/>
        <w:spacing w:after="120"/>
        <w:ind w:left="1170" w:hanging="603"/>
        <w:jc w:val="both"/>
        <w:rPr>
          <w:rFonts w:ascii="Arial" w:hAnsi="Arial" w:cs="Arial"/>
        </w:rPr>
      </w:pPr>
      <w:r>
        <w:rPr>
          <w:rFonts w:ascii="Arial" w:hAnsi="Arial" w:cs="Arial"/>
        </w:rPr>
        <w:t xml:space="preserve">Pembayaran </w:t>
      </w:r>
      <w:r w:rsidRPr="00460D45">
        <w:rPr>
          <w:rFonts w:ascii="Arial" w:hAnsi="Arial" w:cs="Arial"/>
          <w:b/>
          <w:bCs/>
        </w:rPr>
        <w:t>Ketiga</w:t>
      </w:r>
      <w:r>
        <w:rPr>
          <w:rFonts w:ascii="Arial" w:hAnsi="Arial" w:cs="Arial"/>
        </w:rPr>
        <w:t xml:space="preserve"> sebesar </w:t>
      </w:r>
      <w:r w:rsidR="00CC0411" w:rsidRPr="00460D45">
        <w:rPr>
          <w:rFonts w:ascii="Arial" w:hAnsi="Arial" w:cs="Arial"/>
          <w:b/>
          <w:bCs/>
        </w:rPr>
        <w:t>2</w:t>
      </w:r>
      <w:r w:rsidRPr="00460D45">
        <w:rPr>
          <w:rFonts w:ascii="Arial" w:hAnsi="Arial" w:cs="Arial"/>
          <w:b/>
          <w:bCs/>
        </w:rPr>
        <w:t>5%</w:t>
      </w:r>
      <w:r>
        <w:rPr>
          <w:rFonts w:ascii="Arial" w:hAnsi="Arial" w:cs="Arial"/>
        </w:rPr>
        <w:t xml:space="preserve"> (</w:t>
      </w:r>
      <w:r w:rsidR="00CC0411">
        <w:rPr>
          <w:rFonts w:ascii="Arial" w:hAnsi="Arial" w:cs="Arial"/>
        </w:rPr>
        <w:t>dua</w:t>
      </w:r>
      <w:r>
        <w:rPr>
          <w:rFonts w:ascii="Arial" w:hAnsi="Arial" w:cs="Arial"/>
        </w:rPr>
        <w:t xml:space="preserve"> puluh lima persen) dari Harga Borongan Sub Sistem yang terkait dari Surat Pesanan yang bertalian, akan dibayarkan oleh TKM kepada </w:t>
      </w:r>
      <w:r w:rsidRPr="00C8352E">
        <w:rPr>
          <w:rFonts w:ascii="Arial" w:hAnsi="Arial" w:cs="Arial"/>
          <w:b/>
          <w:bCs/>
        </w:rPr>
        <w:t>MITRA</w:t>
      </w:r>
      <w:r>
        <w:rPr>
          <w:rFonts w:ascii="Arial" w:hAnsi="Arial" w:cs="Arial"/>
        </w:rPr>
        <w:t xml:space="preserve"> setelah Bobot Pekerjaan mencapai 100% (seratus persen)</w:t>
      </w:r>
      <w:r w:rsidR="00012BD7">
        <w:rPr>
          <w:rFonts w:ascii="Arial" w:hAnsi="Arial" w:cs="Arial"/>
        </w:rPr>
        <w:t xml:space="preserve"> dan </w:t>
      </w:r>
      <w:r w:rsidR="00012BD7" w:rsidRPr="000E296D">
        <w:rPr>
          <w:rFonts w:ascii="Arial" w:hAnsi="Arial" w:cs="Arial"/>
          <w:b/>
          <w:bCs/>
        </w:rPr>
        <w:t>Amandemen SPK</w:t>
      </w:r>
      <w:r>
        <w:rPr>
          <w:rFonts w:ascii="Arial" w:hAnsi="Arial" w:cs="Arial"/>
        </w:rPr>
        <w:t>.</w:t>
      </w:r>
    </w:p>
    <w:p w14:paraId="65621F83" w14:textId="77777777" w:rsidR="000B3357" w:rsidRDefault="000B3357" w:rsidP="00E862EB">
      <w:pPr>
        <w:pStyle w:val="ListParagraph"/>
        <w:numPr>
          <w:ilvl w:val="4"/>
          <w:numId w:val="12"/>
        </w:numPr>
        <w:tabs>
          <w:tab w:val="clear" w:pos="3600"/>
        </w:tabs>
        <w:suppressAutoHyphens w:val="0"/>
        <w:autoSpaceDE w:val="0"/>
        <w:autoSpaceDN w:val="0"/>
        <w:adjustRightInd w:val="0"/>
        <w:spacing w:after="120"/>
        <w:ind w:left="1170" w:hanging="603"/>
        <w:jc w:val="both"/>
        <w:rPr>
          <w:rFonts w:ascii="Arial" w:hAnsi="Arial" w:cs="Arial"/>
        </w:rPr>
      </w:pPr>
      <w:r>
        <w:rPr>
          <w:rFonts w:ascii="Arial" w:hAnsi="Arial" w:cs="Arial"/>
        </w:rPr>
        <w:t xml:space="preserve">Pembayaran </w:t>
      </w:r>
      <w:r w:rsidRPr="004F7FC4">
        <w:rPr>
          <w:rFonts w:ascii="Arial" w:hAnsi="Arial" w:cs="Arial"/>
          <w:b/>
          <w:bCs/>
        </w:rPr>
        <w:t>Ke</w:t>
      </w:r>
      <w:r w:rsidR="00373443">
        <w:rPr>
          <w:rFonts w:ascii="Arial" w:hAnsi="Arial" w:cs="Arial"/>
          <w:b/>
          <w:bCs/>
        </w:rPr>
        <w:t>e</w:t>
      </w:r>
      <w:r w:rsidRPr="004F7FC4">
        <w:rPr>
          <w:rFonts w:ascii="Arial" w:hAnsi="Arial" w:cs="Arial"/>
          <w:b/>
          <w:bCs/>
        </w:rPr>
        <w:t>mpat</w:t>
      </w:r>
      <w:r>
        <w:rPr>
          <w:rFonts w:ascii="Arial" w:hAnsi="Arial" w:cs="Arial"/>
        </w:rPr>
        <w:t xml:space="preserve"> sebesar </w:t>
      </w:r>
      <w:r w:rsidRPr="004F7FC4">
        <w:rPr>
          <w:rFonts w:ascii="Arial" w:hAnsi="Arial" w:cs="Arial"/>
          <w:b/>
          <w:bCs/>
        </w:rPr>
        <w:t>1</w:t>
      </w:r>
      <w:r w:rsidR="00CC0411" w:rsidRPr="004F7FC4">
        <w:rPr>
          <w:rFonts w:ascii="Arial" w:hAnsi="Arial" w:cs="Arial"/>
          <w:b/>
          <w:bCs/>
        </w:rPr>
        <w:t>5</w:t>
      </w:r>
      <w:r w:rsidRPr="004F7FC4">
        <w:rPr>
          <w:rFonts w:ascii="Arial" w:hAnsi="Arial" w:cs="Arial"/>
          <w:b/>
          <w:bCs/>
        </w:rPr>
        <w:t>%</w:t>
      </w:r>
      <w:r>
        <w:rPr>
          <w:rFonts w:ascii="Arial" w:hAnsi="Arial" w:cs="Arial"/>
        </w:rPr>
        <w:t xml:space="preserve"> (</w:t>
      </w:r>
      <w:r w:rsidR="00CC0411">
        <w:rPr>
          <w:rFonts w:ascii="Arial" w:hAnsi="Arial" w:cs="Arial"/>
        </w:rPr>
        <w:t>lima belas</w:t>
      </w:r>
      <w:r>
        <w:rPr>
          <w:rFonts w:ascii="Arial" w:hAnsi="Arial" w:cs="Arial"/>
        </w:rPr>
        <w:t xml:space="preserve"> persen) dari Harga Borongan Sub Sistem yang terkait dari Surat Pesanan yang bertalian, akan dibayarkan </w:t>
      </w:r>
      <w:r w:rsidR="004B12B3">
        <w:rPr>
          <w:rFonts w:ascii="Arial" w:hAnsi="Arial" w:cs="Arial"/>
        </w:rPr>
        <w:t xml:space="preserve">setelah terbit </w:t>
      </w:r>
      <w:r w:rsidR="004B12B3" w:rsidRPr="004B12B3">
        <w:rPr>
          <w:rFonts w:ascii="Arial" w:hAnsi="Arial" w:cs="Arial"/>
          <w:b/>
          <w:bCs/>
        </w:rPr>
        <w:t>B</w:t>
      </w:r>
      <w:r w:rsidR="004B12B3">
        <w:rPr>
          <w:rFonts w:ascii="Arial" w:hAnsi="Arial" w:cs="Arial"/>
          <w:b/>
          <w:bCs/>
        </w:rPr>
        <w:t xml:space="preserve">erita </w:t>
      </w:r>
      <w:r w:rsidR="004B12B3" w:rsidRPr="004B12B3">
        <w:rPr>
          <w:rFonts w:ascii="Arial" w:hAnsi="Arial" w:cs="Arial"/>
          <w:b/>
          <w:bCs/>
        </w:rPr>
        <w:t>A</w:t>
      </w:r>
      <w:r w:rsidR="004B12B3">
        <w:rPr>
          <w:rFonts w:ascii="Arial" w:hAnsi="Arial" w:cs="Arial"/>
          <w:b/>
          <w:bCs/>
        </w:rPr>
        <w:t xml:space="preserve">cara </w:t>
      </w:r>
      <w:r w:rsidR="004B12B3" w:rsidRPr="004B12B3">
        <w:rPr>
          <w:rFonts w:ascii="Arial" w:hAnsi="Arial" w:cs="Arial"/>
          <w:b/>
          <w:bCs/>
        </w:rPr>
        <w:t>P</w:t>
      </w:r>
      <w:r w:rsidR="004B12B3">
        <w:rPr>
          <w:rFonts w:ascii="Arial" w:hAnsi="Arial" w:cs="Arial"/>
          <w:b/>
          <w:bCs/>
        </w:rPr>
        <w:t xml:space="preserve">enyelesaian </w:t>
      </w:r>
      <w:r w:rsidR="004B12B3" w:rsidRPr="004B12B3">
        <w:rPr>
          <w:rFonts w:ascii="Arial" w:hAnsi="Arial" w:cs="Arial"/>
          <w:b/>
          <w:bCs/>
        </w:rPr>
        <w:t>P</w:t>
      </w:r>
      <w:r w:rsidR="004B12B3">
        <w:rPr>
          <w:rFonts w:ascii="Arial" w:hAnsi="Arial" w:cs="Arial"/>
          <w:b/>
          <w:bCs/>
        </w:rPr>
        <w:t>ekerjaan</w:t>
      </w:r>
      <w:r w:rsidR="004B12B3">
        <w:rPr>
          <w:rFonts w:ascii="Arial" w:hAnsi="Arial" w:cs="Arial"/>
        </w:rPr>
        <w:t xml:space="preserve"> </w:t>
      </w:r>
      <w:r w:rsidR="007A2430">
        <w:rPr>
          <w:rFonts w:ascii="Arial" w:hAnsi="Arial" w:cs="Arial"/>
        </w:rPr>
        <w:t>(</w:t>
      </w:r>
      <w:r w:rsidR="007A2430" w:rsidRPr="007A2430">
        <w:rPr>
          <w:rFonts w:ascii="Arial" w:hAnsi="Arial" w:cs="Arial"/>
          <w:b/>
          <w:bCs/>
        </w:rPr>
        <w:t>B</w:t>
      </w:r>
      <w:r w:rsidR="007A2430">
        <w:rPr>
          <w:rFonts w:ascii="Arial" w:hAnsi="Arial" w:cs="Arial"/>
          <w:b/>
          <w:bCs/>
        </w:rPr>
        <w:t>A</w:t>
      </w:r>
      <w:r w:rsidR="007A2430" w:rsidRPr="007A2430">
        <w:rPr>
          <w:rFonts w:ascii="Arial" w:hAnsi="Arial" w:cs="Arial"/>
          <w:b/>
          <w:bCs/>
        </w:rPr>
        <w:t>PP).</w:t>
      </w:r>
    </w:p>
    <w:p w14:paraId="005FC913" w14:textId="77777777" w:rsidR="000B3357" w:rsidRDefault="000B3357" w:rsidP="00E862EB">
      <w:pPr>
        <w:pStyle w:val="ListParagraph"/>
        <w:numPr>
          <w:ilvl w:val="4"/>
          <w:numId w:val="12"/>
        </w:numPr>
        <w:tabs>
          <w:tab w:val="clear" w:pos="3600"/>
          <w:tab w:val="left" w:pos="1134"/>
        </w:tabs>
        <w:suppressAutoHyphens w:val="0"/>
        <w:autoSpaceDE w:val="0"/>
        <w:autoSpaceDN w:val="0"/>
        <w:adjustRightInd w:val="0"/>
        <w:spacing w:after="120"/>
        <w:ind w:left="1134" w:hanging="567"/>
        <w:jc w:val="both"/>
        <w:rPr>
          <w:rFonts w:ascii="Arial" w:hAnsi="Arial" w:cs="Arial"/>
        </w:rPr>
      </w:pPr>
      <w:r>
        <w:rPr>
          <w:rFonts w:ascii="Arial" w:hAnsi="Arial" w:cs="Arial"/>
        </w:rPr>
        <w:t xml:space="preserve">Pembayaran </w:t>
      </w:r>
      <w:r w:rsidRPr="00B95DDB">
        <w:rPr>
          <w:rFonts w:ascii="Arial" w:hAnsi="Arial" w:cs="Arial"/>
          <w:b/>
          <w:bCs/>
        </w:rPr>
        <w:t>Ke</w:t>
      </w:r>
      <w:r w:rsidRPr="00B95DDB">
        <w:rPr>
          <w:rFonts w:ascii="Arial" w:hAnsi="Arial" w:cs="Arial"/>
          <w:b/>
          <w:bCs/>
          <w:lang w:val="id-ID"/>
        </w:rPr>
        <w:t>lima</w:t>
      </w:r>
      <w:r>
        <w:rPr>
          <w:rFonts w:ascii="Arial" w:hAnsi="Arial" w:cs="Arial"/>
        </w:rPr>
        <w:t xml:space="preserve"> sebesar </w:t>
      </w:r>
      <w:r w:rsidR="00CC0411" w:rsidRPr="00B95DDB">
        <w:rPr>
          <w:rFonts w:ascii="Arial" w:hAnsi="Arial" w:cs="Arial"/>
          <w:b/>
          <w:bCs/>
        </w:rPr>
        <w:t>10</w:t>
      </w:r>
      <w:r w:rsidRPr="00B95DDB">
        <w:rPr>
          <w:rFonts w:ascii="Arial" w:hAnsi="Arial" w:cs="Arial"/>
          <w:b/>
          <w:bCs/>
        </w:rPr>
        <w:t>%</w:t>
      </w:r>
      <w:r>
        <w:rPr>
          <w:rFonts w:ascii="Arial" w:hAnsi="Arial" w:cs="Arial"/>
        </w:rPr>
        <w:t xml:space="preserve"> (lima persen) dari Harga Borongan Sub Sistem yang terkait dari Surat Pesanan yang bertalian, akan dibayarkan setelah </w:t>
      </w:r>
      <w:r>
        <w:rPr>
          <w:rFonts w:ascii="Arial" w:hAnsi="Arial" w:cs="Arial"/>
          <w:lang w:val="id-ID"/>
        </w:rPr>
        <w:t>masa pemeliharaan bera</w:t>
      </w:r>
      <w:r w:rsidR="00373443">
        <w:rPr>
          <w:rFonts w:ascii="Arial" w:hAnsi="Arial" w:cs="Arial"/>
          <w:lang w:val="id-ID"/>
        </w:rPr>
        <w:t>k</w:t>
      </w:r>
      <w:r>
        <w:rPr>
          <w:rFonts w:ascii="Arial" w:hAnsi="Arial" w:cs="Arial"/>
          <w:lang w:val="id-ID"/>
        </w:rPr>
        <w:t xml:space="preserve">hir selama </w:t>
      </w:r>
      <w:r w:rsidR="00165226">
        <w:rPr>
          <w:rFonts w:ascii="Arial" w:hAnsi="Arial" w:cs="Arial"/>
          <w:b/>
          <w:bCs/>
        </w:rPr>
        <w:t>9</w:t>
      </w:r>
      <w:r>
        <w:rPr>
          <w:rFonts w:ascii="Arial" w:hAnsi="Arial" w:cs="Arial"/>
          <w:b/>
          <w:bCs/>
          <w:lang w:val="id-ID"/>
        </w:rPr>
        <w:t>0 (</w:t>
      </w:r>
      <w:r w:rsidR="00165226">
        <w:rPr>
          <w:rFonts w:ascii="Arial" w:hAnsi="Arial" w:cs="Arial"/>
          <w:b/>
          <w:bCs/>
        </w:rPr>
        <w:t>Sembilan</w:t>
      </w:r>
      <w:r>
        <w:rPr>
          <w:rFonts w:ascii="Arial" w:hAnsi="Arial" w:cs="Arial"/>
          <w:b/>
          <w:bCs/>
          <w:lang w:val="id-ID"/>
        </w:rPr>
        <w:t xml:space="preserve"> puluh)</w:t>
      </w:r>
      <w:r>
        <w:rPr>
          <w:rFonts w:ascii="Arial" w:hAnsi="Arial" w:cs="Arial"/>
          <w:lang w:val="id-ID"/>
        </w:rPr>
        <w:t xml:space="preserve"> Hari Kalender Sejak tanggal Amandemen SPK di tandatangani</w:t>
      </w:r>
      <w:r>
        <w:rPr>
          <w:rFonts w:ascii="Arial" w:hAnsi="Arial" w:cs="Arial"/>
        </w:rPr>
        <w:t xml:space="preserve"> dan apabila tidak ada Amandemen SPK acuannya </w:t>
      </w:r>
      <w:r w:rsidR="005D470C">
        <w:rPr>
          <w:rFonts w:ascii="Arial" w:hAnsi="Arial" w:cs="Arial"/>
          <w:b/>
          <w:bCs/>
        </w:rPr>
        <w:t>3</w:t>
      </w:r>
      <w:r>
        <w:rPr>
          <w:rFonts w:ascii="Arial" w:hAnsi="Arial" w:cs="Arial"/>
          <w:b/>
          <w:bCs/>
        </w:rPr>
        <w:t xml:space="preserve"> bulan</w:t>
      </w:r>
      <w:r>
        <w:rPr>
          <w:rFonts w:ascii="Arial" w:hAnsi="Arial" w:cs="Arial"/>
        </w:rPr>
        <w:t xml:space="preserve"> setelah tagihan </w:t>
      </w:r>
      <w:r w:rsidR="00373443">
        <w:rPr>
          <w:rFonts w:ascii="Arial" w:hAnsi="Arial" w:cs="Arial"/>
        </w:rPr>
        <w:t>Term Of Payment (</w:t>
      </w:r>
      <w:r>
        <w:rPr>
          <w:rFonts w:ascii="Arial" w:hAnsi="Arial" w:cs="Arial"/>
        </w:rPr>
        <w:t>TOP</w:t>
      </w:r>
      <w:r w:rsidR="00373443">
        <w:rPr>
          <w:rFonts w:ascii="Arial" w:hAnsi="Arial" w:cs="Arial"/>
        </w:rPr>
        <w:t>)</w:t>
      </w:r>
      <w:r>
        <w:rPr>
          <w:rFonts w:ascii="Arial" w:hAnsi="Arial" w:cs="Arial"/>
        </w:rPr>
        <w:t xml:space="preserve"> sebelumnya</w:t>
      </w:r>
      <w:r w:rsidR="002C1B1D">
        <w:rPr>
          <w:rFonts w:ascii="Arial" w:hAnsi="Arial" w:cs="Arial"/>
        </w:rPr>
        <w:t>.</w:t>
      </w:r>
    </w:p>
    <w:p w14:paraId="75B18144" w14:textId="77777777" w:rsidR="00352A82" w:rsidRPr="00352A82" w:rsidRDefault="000861B6" w:rsidP="00352A82">
      <w:pPr>
        <w:pStyle w:val="ListParagraph"/>
        <w:numPr>
          <w:ilvl w:val="1"/>
          <w:numId w:val="14"/>
        </w:numPr>
        <w:tabs>
          <w:tab w:val="clear" w:pos="1296"/>
        </w:tabs>
        <w:suppressAutoHyphens w:val="0"/>
        <w:autoSpaceDE w:val="0"/>
        <w:autoSpaceDN w:val="0"/>
        <w:adjustRightInd w:val="0"/>
        <w:ind w:left="567" w:hanging="567"/>
        <w:jc w:val="both"/>
        <w:rPr>
          <w:rFonts w:ascii="Arial" w:hAnsi="Arial" w:cs="Arial"/>
        </w:rPr>
      </w:pPr>
      <w:r>
        <w:rPr>
          <w:rFonts w:ascii="Arial" w:hAnsi="Arial" w:cs="Arial"/>
        </w:rPr>
        <w:t xml:space="preserve">Pembayaran kepada Mitra Pelaksana akan dibayarkan </w:t>
      </w:r>
      <w:r w:rsidRPr="00FC575F">
        <w:rPr>
          <w:rFonts w:ascii="Arial" w:hAnsi="Arial" w:cs="Arial"/>
          <w:b/>
          <w:bCs/>
        </w:rPr>
        <w:t>14 Hari K</w:t>
      </w:r>
      <w:r w:rsidR="002003C4">
        <w:rPr>
          <w:rFonts w:ascii="Arial" w:hAnsi="Arial" w:cs="Arial"/>
          <w:b/>
          <w:bCs/>
        </w:rPr>
        <w:t>erja</w:t>
      </w:r>
      <w:r>
        <w:rPr>
          <w:rFonts w:ascii="Arial" w:hAnsi="Arial" w:cs="Arial"/>
        </w:rPr>
        <w:t xml:space="preserve"> setelah dokumen dinyatakan Lengkap</w:t>
      </w:r>
      <w:r w:rsidR="00B6064A">
        <w:rPr>
          <w:rFonts w:ascii="Arial" w:hAnsi="Arial" w:cs="Arial"/>
        </w:rPr>
        <w:t xml:space="preserve"> dan memenuhi persyaratan.</w:t>
      </w:r>
    </w:p>
    <w:p w14:paraId="35B903B8" w14:textId="77777777" w:rsidR="00352A82" w:rsidRDefault="00352A82" w:rsidP="00352A82">
      <w:pPr>
        <w:pStyle w:val="Heading2"/>
        <w:rPr>
          <w:rFonts w:ascii="Arial" w:hAnsi="Arial" w:cs="Arial"/>
          <w:i w:val="0"/>
          <w:sz w:val="20"/>
          <w:szCs w:val="20"/>
          <w:lang w:val="id-ID"/>
        </w:rPr>
      </w:pPr>
    </w:p>
    <w:p w14:paraId="15D06F01" w14:textId="77777777" w:rsidR="00352A82" w:rsidRDefault="00352A82" w:rsidP="00352A82">
      <w:pPr>
        <w:pStyle w:val="Heading2"/>
        <w:rPr>
          <w:rFonts w:ascii="Arial" w:hAnsi="Arial" w:cs="Arial"/>
          <w:i w:val="0"/>
          <w:sz w:val="20"/>
          <w:szCs w:val="20"/>
          <w:lang w:val="id-ID"/>
        </w:rPr>
      </w:pPr>
    </w:p>
    <w:p w14:paraId="783F45F0" w14:textId="77777777" w:rsidR="000B3357" w:rsidRPr="00A744EB" w:rsidRDefault="000B3357" w:rsidP="00352A82">
      <w:pPr>
        <w:pStyle w:val="Heading2"/>
        <w:rPr>
          <w:rFonts w:ascii="Arial" w:hAnsi="Arial" w:cs="Arial"/>
          <w:i w:val="0"/>
          <w:sz w:val="20"/>
          <w:szCs w:val="20"/>
        </w:rPr>
      </w:pPr>
      <w:r>
        <w:rPr>
          <w:rFonts w:ascii="Arial" w:hAnsi="Arial" w:cs="Arial"/>
          <w:i w:val="0"/>
          <w:sz w:val="20"/>
          <w:szCs w:val="20"/>
          <w:lang w:val="id-ID"/>
        </w:rPr>
        <w:t>PASAL 1</w:t>
      </w:r>
      <w:r w:rsidR="001A46E1">
        <w:rPr>
          <w:rFonts w:ascii="Arial" w:hAnsi="Arial" w:cs="Arial"/>
          <w:i w:val="0"/>
          <w:sz w:val="20"/>
          <w:szCs w:val="20"/>
        </w:rPr>
        <w:t>5</w:t>
      </w:r>
    </w:p>
    <w:p w14:paraId="2E6AFA74" w14:textId="77777777" w:rsidR="000B3357" w:rsidRDefault="000B3357">
      <w:pPr>
        <w:pStyle w:val="Heading3"/>
        <w:rPr>
          <w:rFonts w:ascii="Arial" w:hAnsi="Arial" w:cs="Arial"/>
          <w:sz w:val="20"/>
          <w:szCs w:val="20"/>
          <w:u w:val="none"/>
        </w:rPr>
      </w:pPr>
      <w:r>
        <w:rPr>
          <w:rFonts w:ascii="Arial" w:hAnsi="Arial" w:cs="Arial"/>
          <w:sz w:val="20"/>
          <w:szCs w:val="20"/>
          <w:u w:val="none"/>
        </w:rPr>
        <w:t>DENDA</w:t>
      </w:r>
    </w:p>
    <w:p w14:paraId="59170E21" w14:textId="77777777" w:rsidR="000B3357" w:rsidRDefault="000B3357">
      <w:pPr>
        <w:tabs>
          <w:tab w:val="left" w:pos="540"/>
        </w:tabs>
        <w:jc w:val="both"/>
        <w:rPr>
          <w:rFonts w:ascii="Arial" w:hAnsi="Arial" w:cs="Arial"/>
          <w:u w:val="single"/>
          <w:shd w:val="clear" w:color="auto" w:fill="00FFFF"/>
          <w:lang w:val="id-ID"/>
        </w:rPr>
      </w:pPr>
    </w:p>
    <w:p w14:paraId="6485E798" w14:textId="77777777" w:rsidR="00161A44" w:rsidRPr="00730124" w:rsidRDefault="00161A44" w:rsidP="00FF5C0A">
      <w:pPr>
        <w:pStyle w:val="BodyText3"/>
        <w:numPr>
          <w:ilvl w:val="0"/>
          <w:numId w:val="16"/>
        </w:numPr>
        <w:tabs>
          <w:tab w:val="clear" w:pos="720"/>
          <w:tab w:val="left" w:pos="540"/>
          <w:tab w:val="left" w:pos="567"/>
          <w:tab w:val="left" w:pos="1080"/>
          <w:tab w:val="left" w:pos="1620"/>
          <w:tab w:val="left" w:pos="2160"/>
          <w:tab w:val="left" w:pos="2700"/>
          <w:tab w:val="left" w:pos="3240"/>
          <w:tab w:val="left" w:pos="3780"/>
        </w:tabs>
        <w:suppressAutoHyphens w:val="0"/>
        <w:ind w:left="567" w:hanging="567"/>
        <w:jc w:val="both"/>
        <w:rPr>
          <w:rFonts w:ascii="Arial" w:hAnsi="Arial" w:cs="Arial"/>
          <w:sz w:val="20"/>
          <w:szCs w:val="20"/>
          <w:lang w:val="id-ID"/>
        </w:rPr>
      </w:pPr>
      <w:r w:rsidRPr="00161A44">
        <w:rPr>
          <w:rFonts w:ascii="Arial" w:hAnsi="Arial" w:cs="Arial"/>
          <w:sz w:val="20"/>
          <w:szCs w:val="20"/>
          <w:lang w:val="id-ID"/>
        </w:rPr>
        <w:t xml:space="preserve">Toleransi Keterlambatan adalah </w:t>
      </w:r>
      <w:r w:rsidRPr="00075E98">
        <w:rPr>
          <w:rFonts w:ascii="Arial" w:hAnsi="Arial" w:cs="Arial"/>
          <w:b/>
          <w:bCs/>
          <w:sz w:val="20"/>
          <w:szCs w:val="20"/>
          <w:lang w:val="id-ID"/>
        </w:rPr>
        <w:t>7 Hari Kalender</w:t>
      </w:r>
      <w:r w:rsidRPr="00161A44">
        <w:rPr>
          <w:rFonts w:ascii="Arial" w:hAnsi="Arial" w:cs="Arial"/>
          <w:sz w:val="20"/>
          <w:szCs w:val="20"/>
          <w:lang w:val="id-ID"/>
        </w:rPr>
        <w:t xml:space="preserve"> dari tanggal Batas Waktu Pelaksanaan (Time Of Contract) Surat Perintah Kerja.</w:t>
      </w:r>
    </w:p>
    <w:p w14:paraId="0012A9BC" w14:textId="77777777" w:rsidR="000B3357" w:rsidRPr="00730124" w:rsidRDefault="00161A44" w:rsidP="00FF5C0A">
      <w:pPr>
        <w:numPr>
          <w:ilvl w:val="0"/>
          <w:numId w:val="16"/>
        </w:numPr>
        <w:tabs>
          <w:tab w:val="clear" w:pos="720"/>
          <w:tab w:val="num" w:pos="567"/>
        </w:tabs>
        <w:snapToGrid w:val="0"/>
        <w:spacing w:after="120"/>
        <w:ind w:left="567" w:hanging="567"/>
        <w:jc w:val="both"/>
        <w:rPr>
          <w:rFonts w:ascii="Arial" w:hAnsi="Arial" w:cs="Arial"/>
          <w:i/>
          <w:iCs/>
          <w:lang w:val="id-ID"/>
        </w:rPr>
      </w:pPr>
      <w:r w:rsidRPr="00161A44">
        <w:rPr>
          <w:rFonts w:ascii="Arial" w:hAnsi="Arial" w:cs="Arial"/>
          <w:lang w:val="id-ID"/>
        </w:rPr>
        <w:t xml:space="preserve">Jika setelah diberikan Toleransi Keterlambatan dan pekerjaan masih belum selesai, maka akan dikenakan Denda sebesar </w:t>
      </w:r>
      <w:r w:rsidRPr="00075E98">
        <w:rPr>
          <w:rFonts w:ascii="Arial" w:hAnsi="Arial" w:cs="Arial"/>
          <w:b/>
          <w:bCs/>
          <w:lang w:val="id-ID"/>
        </w:rPr>
        <w:t>1% perhari</w:t>
      </w:r>
      <w:r w:rsidRPr="00161A44">
        <w:rPr>
          <w:rFonts w:ascii="Arial" w:hAnsi="Arial" w:cs="Arial"/>
          <w:lang w:val="id-ID"/>
        </w:rPr>
        <w:t xml:space="preserve"> setelah selesai masa toleransi  dari Nilai Surat Perintah Kerja (SPK)</w:t>
      </w:r>
      <w:r w:rsidR="000B3357">
        <w:rPr>
          <w:rFonts w:ascii="Arial" w:hAnsi="Arial" w:cs="Arial"/>
          <w:lang w:val="id-ID"/>
        </w:rPr>
        <w:t>.</w:t>
      </w:r>
    </w:p>
    <w:p w14:paraId="670639E8" w14:textId="77777777" w:rsidR="000B3357" w:rsidRPr="00730124" w:rsidRDefault="00161A44" w:rsidP="00FF5C0A">
      <w:pPr>
        <w:pStyle w:val="BodyText3"/>
        <w:numPr>
          <w:ilvl w:val="0"/>
          <w:numId w:val="16"/>
        </w:numPr>
        <w:tabs>
          <w:tab w:val="clear" w:pos="720"/>
          <w:tab w:val="left" w:pos="540"/>
          <w:tab w:val="left" w:pos="567"/>
          <w:tab w:val="left" w:pos="1080"/>
          <w:tab w:val="left" w:pos="1620"/>
          <w:tab w:val="left" w:pos="2160"/>
          <w:tab w:val="left" w:pos="2700"/>
          <w:tab w:val="left" w:pos="3240"/>
          <w:tab w:val="left" w:pos="3780"/>
        </w:tabs>
        <w:suppressAutoHyphens w:val="0"/>
        <w:ind w:left="567" w:hanging="567"/>
        <w:jc w:val="both"/>
        <w:rPr>
          <w:rFonts w:ascii="Arial" w:hAnsi="Arial" w:cs="Arial"/>
          <w:sz w:val="20"/>
          <w:szCs w:val="20"/>
          <w:lang w:val="id-ID"/>
        </w:rPr>
      </w:pPr>
      <w:r w:rsidRPr="00161A44">
        <w:rPr>
          <w:rFonts w:ascii="Arial" w:hAnsi="Arial" w:cs="Arial"/>
          <w:sz w:val="20"/>
          <w:szCs w:val="20"/>
          <w:lang w:val="id-ID"/>
        </w:rPr>
        <w:t>Batas maksimu</w:t>
      </w:r>
      <w:r w:rsidR="001D36DE">
        <w:rPr>
          <w:rFonts w:ascii="Arial" w:hAnsi="Arial" w:cs="Arial"/>
          <w:sz w:val="20"/>
          <w:szCs w:val="20"/>
        </w:rPr>
        <w:t>m</w:t>
      </w:r>
      <w:r w:rsidRPr="00161A44">
        <w:rPr>
          <w:rFonts w:ascii="Arial" w:hAnsi="Arial" w:cs="Arial"/>
          <w:sz w:val="20"/>
          <w:szCs w:val="20"/>
          <w:lang w:val="id-ID"/>
        </w:rPr>
        <w:t xml:space="preserve"> Keterlambatan adalah selama </w:t>
      </w:r>
      <w:r w:rsidRPr="00075E98">
        <w:rPr>
          <w:rFonts w:ascii="Arial" w:hAnsi="Arial" w:cs="Arial"/>
          <w:b/>
          <w:bCs/>
          <w:sz w:val="20"/>
          <w:szCs w:val="20"/>
          <w:lang w:val="id-ID"/>
        </w:rPr>
        <w:t>10 Hari Kalender</w:t>
      </w:r>
      <w:r w:rsidRPr="00161A44">
        <w:rPr>
          <w:rFonts w:ascii="Arial" w:hAnsi="Arial" w:cs="Arial"/>
          <w:sz w:val="20"/>
          <w:szCs w:val="20"/>
          <w:lang w:val="id-ID"/>
        </w:rPr>
        <w:t xml:space="preserve"> atau Denda sebesar 10% dari Nilai SPK atau Amandemen SPK</w:t>
      </w:r>
      <w:r w:rsidR="001D36DE">
        <w:rPr>
          <w:rFonts w:ascii="Arial" w:hAnsi="Arial" w:cs="Arial"/>
          <w:sz w:val="20"/>
          <w:szCs w:val="20"/>
        </w:rPr>
        <w:t>.</w:t>
      </w:r>
    </w:p>
    <w:p w14:paraId="74E8645A" w14:textId="77777777" w:rsidR="000B3357" w:rsidRDefault="0078491C" w:rsidP="00FF5C0A">
      <w:pPr>
        <w:pStyle w:val="BodyText3"/>
        <w:numPr>
          <w:ilvl w:val="0"/>
          <w:numId w:val="16"/>
        </w:numPr>
        <w:tabs>
          <w:tab w:val="clear" w:pos="720"/>
          <w:tab w:val="left" w:pos="540"/>
          <w:tab w:val="left" w:pos="567"/>
          <w:tab w:val="left" w:pos="1080"/>
          <w:tab w:val="left" w:pos="1620"/>
          <w:tab w:val="left" w:pos="2160"/>
          <w:tab w:val="left" w:pos="2700"/>
          <w:tab w:val="left" w:pos="3240"/>
          <w:tab w:val="left" w:pos="3780"/>
        </w:tabs>
        <w:suppressAutoHyphens w:val="0"/>
        <w:ind w:left="567" w:hanging="567"/>
        <w:jc w:val="both"/>
        <w:rPr>
          <w:rFonts w:ascii="Arial" w:hAnsi="Arial" w:cs="Arial"/>
          <w:sz w:val="20"/>
          <w:szCs w:val="20"/>
          <w:lang w:val="id-ID"/>
        </w:rPr>
      </w:pPr>
      <w:r w:rsidRPr="0078491C">
        <w:rPr>
          <w:rFonts w:ascii="Arial" w:hAnsi="Arial" w:cs="Arial"/>
          <w:sz w:val="20"/>
          <w:szCs w:val="20"/>
          <w:lang w:val="id-ID"/>
        </w:rPr>
        <w:t xml:space="preserve">Jika setelah dikenakan Denda 10% pekerjaan masih belum selesai, maka </w:t>
      </w:r>
      <w:r w:rsidRPr="00B82A93">
        <w:rPr>
          <w:rFonts w:ascii="Arial" w:hAnsi="Arial" w:cs="Arial"/>
          <w:b/>
          <w:bCs/>
          <w:sz w:val="20"/>
          <w:szCs w:val="20"/>
          <w:lang w:val="id-ID"/>
        </w:rPr>
        <w:t>TKM</w:t>
      </w:r>
      <w:r w:rsidRPr="0078491C">
        <w:rPr>
          <w:rFonts w:ascii="Arial" w:hAnsi="Arial" w:cs="Arial"/>
          <w:sz w:val="20"/>
          <w:szCs w:val="20"/>
          <w:lang w:val="id-ID"/>
        </w:rPr>
        <w:t xml:space="preserve"> akan melakukan </w:t>
      </w:r>
      <w:r w:rsidRPr="00970E15">
        <w:rPr>
          <w:rFonts w:ascii="Arial" w:hAnsi="Arial" w:cs="Arial"/>
          <w:b/>
          <w:bCs/>
          <w:sz w:val="20"/>
          <w:szCs w:val="20"/>
          <w:lang w:val="id-ID"/>
        </w:rPr>
        <w:t>Take Over SPK</w:t>
      </w:r>
      <w:r w:rsidRPr="0078491C">
        <w:rPr>
          <w:rFonts w:ascii="Arial" w:hAnsi="Arial" w:cs="Arial"/>
          <w:sz w:val="20"/>
          <w:szCs w:val="20"/>
          <w:lang w:val="id-ID"/>
        </w:rPr>
        <w:t xml:space="preserve"> tersebut</w:t>
      </w:r>
      <w:r w:rsidR="000B3357">
        <w:rPr>
          <w:rFonts w:ascii="Arial" w:hAnsi="Arial" w:cs="Arial"/>
          <w:sz w:val="20"/>
          <w:szCs w:val="20"/>
          <w:lang w:val="id-ID"/>
        </w:rPr>
        <w:t xml:space="preserve">. </w:t>
      </w:r>
    </w:p>
    <w:p w14:paraId="125ECDD4" w14:textId="77777777" w:rsidR="00026AFF" w:rsidRPr="00B82A93" w:rsidRDefault="00B82A93" w:rsidP="00FF5C0A">
      <w:pPr>
        <w:pStyle w:val="BodyText3"/>
        <w:numPr>
          <w:ilvl w:val="0"/>
          <w:numId w:val="16"/>
        </w:numPr>
        <w:tabs>
          <w:tab w:val="clear" w:pos="720"/>
          <w:tab w:val="left" w:pos="540"/>
          <w:tab w:val="left" w:pos="567"/>
          <w:tab w:val="left" w:pos="1080"/>
          <w:tab w:val="left" w:pos="1620"/>
          <w:tab w:val="left" w:pos="2160"/>
          <w:tab w:val="left" w:pos="2700"/>
          <w:tab w:val="left" w:pos="3240"/>
          <w:tab w:val="left" w:pos="3780"/>
        </w:tabs>
        <w:suppressAutoHyphens w:val="0"/>
        <w:ind w:left="567" w:hanging="567"/>
        <w:jc w:val="both"/>
        <w:rPr>
          <w:rFonts w:ascii="Arial" w:hAnsi="Arial" w:cs="Arial"/>
          <w:b/>
          <w:bCs/>
          <w:sz w:val="20"/>
          <w:szCs w:val="20"/>
          <w:lang w:val="id-ID"/>
        </w:rPr>
      </w:pPr>
      <w:r w:rsidRPr="00B82A93">
        <w:rPr>
          <w:rFonts w:ascii="Arial" w:hAnsi="Arial" w:cs="Arial"/>
          <w:sz w:val="20"/>
          <w:szCs w:val="20"/>
        </w:rPr>
        <w:lastRenderedPageBreak/>
        <w:t xml:space="preserve">Jatuh Tempo Pembayaran Denda. </w:t>
      </w:r>
      <w:r w:rsidRPr="00B82A93">
        <w:rPr>
          <w:rFonts w:ascii="Arial" w:hAnsi="Arial" w:cs="Arial"/>
          <w:b/>
          <w:bCs/>
          <w:sz w:val="20"/>
          <w:szCs w:val="20"/>
        </w:rPr>
        <w:t>MITRA</w:t>
      </w:r>
      <w:r>
        <w:rPr>
          <w:rFonts w:ascii="Arial" w:hAnsi="Arial" w:cs="Arial"/>
          <w:b/>
          <w:bCs/>
          <w:sz w:val="20"/>
          <w:szCs w:val="20"/>
        </w:rPr>
        <w:t xml:space="preserve"> </w:t>
      </w:r>
      <w:r w:rsidRPr="00B82A93">
        <w:rPr>
          <w:rFonts w:ascii="Arial" w:hAnsi="Arial" w:cs="Arial"/>
          <w:sz w:val="20"/>
          <w:szCs w:val="20"/>
        </w:rPr>
        <w:t>harus membayar</w:t>
      </w:r>
      <w:r>
        <w:rPr>
          <w:rFonts w:ascii="Arial" w:hAnsi="Arial" w:cs="Arial"/>
          <w:sz w:val="20"/>
          <w:szCs w:val="20"/>
        </w:rPr>
        <w:t xml:space="preserve"> denda kepada </w:t>
      </w:r>
      <w:r w:rsidRPr="00B82A93">
        <w:rPr>
          <w:rFonts w:ascii="Arial" w:hAnsi="Arial" w:cs="Arial"/>
          <w:b/>
          <w:bCs/>
          <w:sz w:val="20"/>
          <w:szCs w:val="20"/>
        </w:rPr>
        <w:t>TKM</w:t>
      </w:r>
      <w:r>
        <w:rPr>
          <w:rFonts w:ascii="Arial" w:hAnsi="Arial" w:cs="Arial"/>
          <w:b/>
          <w:bCs/>
          <w:sz w:val="20"/>
          <w:szCs w:val="20"/>
        </w:rPr>
        <w:t xml:space="preserve"> </w:t>
      </w:r>
      <w:r w:rsidRPr="00B82A93">
        <w:rPr>
          <w:rFonts w:ascii="Arial" w:hAnsi="Arial" w:cs="Arial"/>
          <w:sz w:val="20"/>
          <w:szCs w:val="20"/>
        </w:rPr>
        <w:t xml:space="preserve">selambat-lambatnya 30 (Tiga Puluh) hari </w:t>
      </w:r>
      <w:r>
        <w:rPr>
          <w:rFonts w:ascii="Arial" w:hAnsi="Arial" w:cs="Arial"/>
          <w:sz w:val="20"/>
          <w:szCs w:val="20"/>
        </w:rPr>
        <w:t>k</w:t>
      </w:r>
      <w:r w:rsidRPr="00B82A93">
        <w:rPr>
          <w:rFonts w:ascii="Arial" w:hAnsi="Arial" w:cs="Arial"/>
          <w:sz w:val="20"/>
          <w:szCs w:val="20"/>
        </w:rPr>
        <w:t>alender sejak penerimaan pemberitahuan tertulis dari</w:t>
      </w:r>
      <w:r>
        <w:rPr>
          <w:rFonts w:ascii="Arial" w:hAnsi="Arial" w:cs="Arial"/>
          <w:b/>
          <w:bCs/>
          <w:sz w:val="20"/>
          <w:szCs w:val="20"/>
        </w:rPr>
        <w:t xml:space="preserve"> TKM</w:t>
      </w:r>
      <w:r w:rsidR="007260AD">
        <w:rPr>
          <w:rFonts w:ascii="Arial" w:hAnsi="Arial" w:cs="Arial"/>
          <w:b/>
          <w:bCs/>
          <w:sz w:val="20"/>
          <w:szCs w:val="20"/>
        </w:rPr>
        <w:t>.</w:t>
      </w:r>
    </w:p>
    <w:p w14:paraId="5A0AFEAD" w14:textId="77777777" w:rsidR="00752768" w:rsidRPr="001E0FC2" w:rsidRDefault="009F0ED1" w:rsidP="00352A82">
      <w:pPr>
        <w:pStyle w:val="BodyText3"/>
        <w:numPr>
          <w:ilvl w:val="0"/>
          <w:numId w:val="16"/>
        </w:numPr>
        <w:tabs>
          <w:tab w:val="clear" w:pos="720"/>
          <w:tab w:val="left" w:pos="540"/>
          <w:tab w:val="left" w:pos="567"/>
          <w:tab w:val="left" w:pos="1080"/>
          <w:tab w:val="left" w:pos="1620"/>
          <w:tab w:val="left" w:pos="2160"/>
          <w:tab w:val="left" w:pos="2700"/>
          <w:tab w:val="left" w:pos="3240"/>
          <w:tab w:val="left" w:pos="3780"/>
        </w:tabs>
        <w:suppressAutoHyphens w:val="0"/>
        <w:spacing w:after="0"/>
        <w:ind w:left="567" w:hanging="567"/>
        <w:jc w:val="both"/>
        <w:rPr>
          <w:rFonts w:ascii="Arial" w:hAnsi="Arial" w:cs="Arial"/>
          <w:sz w:val="20"/>
          <w:szCs w:val="20"/>
          <w:lang w:val="id-ID"/>
        </w:rPr>
      </w:pPr>
      <w:r w:rsidRPr="00B82A93">
        <w:rPr>
          <w:rFonts w:ascii="Arial" w:hAnsi="Arial" w:cs="Arial"/>
          <w:sz w:val="20"/>
          <w:szCs w:val="20"/>
        </w:rPr>
        <w:t xml:space="preserve">Kegagalan </w:t>
      </w:r>
      <w:r w:rsidR="00B82A93">
        <w:rPr>
          <w:rFonts w:ascii="Arial" w:hAnsi="Arial" w:cs="Arial"/>
          <w:sz w:val="20"/>
          <w:szCs w:val="20"/>
        </w:rPr>
        <w:t xml:space="preserve">dalam Membayar Penalti. Apabila </w:t>
      </w:r>
      <w:r w:rsidR="00B82A93" w:rsidRPr="00B82A93">
        <w:rPr>
          <w:rFonts w:ascii="Arial" w:hAnsi="Arial" w:cs="Arial"/>
          <w:b/>
          <w:bCs/>
          <w:sz w:val="20"/>
          <w:szCs w:val="20"/>
        </w:rPr>
        <w:t>MITRA</w:t>
      </w:r>
      <w:r w:rsidR="00B82A93">
        <w:rPr>
          <w:rFonts w:ascii="Arial" w:hAnsi="Arial" w:cs="Arial"/>
          <w:b/>
          <w:bCs/>
          <w:sz w:val="20"/>
          <w:szCs w:val="20"/>
        </w:rPr>
        <w:t xml:space="preserve"> </w:t>
      </w:r>
      <w:r w:rsidR="00B82A93" w:rsidRPr="00B82A93">
        <w:rPr>
          <w:rFonts w:ascii="Arial" w:hAnsi="Arial" w:cs="Arial"/>
          <w:sz w:val="20"/>
          <w:szCs w:val="20"/>
        </w:rPr>
        <w:t>gagal</w:t>
      </w:r>
      <w:r w:rsidR="00B82A93">
        <w:rPr>
          <w:rFonts w:ascii="Arial" w:hAnsi="Arial" w:cs="Arial"/>
          <w:sz w:val="20"/>
          <w:szCs w:val="20"/>
        </w:rPr>
        <w:t xml:space="preserve"> untuk langsung mela</w:t>
      </w:r>
      <w:r w:rsidR="00373443">
        <w:rPr>
          <w:rFonts w:ascii="Arial" w:hAnsi="Arial" w:cs="Arial"/>
          <w:sz w:val="20"/>
          <w:szCs w:val="20"/>
        </w:rPr>
        <w:t>k</w:t>
      </w:r>
      <w:r w:rsidR="00B82A93">
        <w:rPr>
          <w:rFonts w:ascii="Arial" w:hAnsi="Arial" w:cs="Arial"/>
          <w:sz w:val="20"/>
          <w:szCs w:val="20"/>
        </w:rPr>
        <w:t xml:space="preserve">ukan pembayaran penalti tersebut, </w:t>
      </w:r>
      <w:r w:rsidR="00B82A93" w:rsidRPr="007260AD">
        <w:rPr>
          <w:rFonts w:ascii="Arial" w:hAnsi="Arial" w:cs="Arial"/>
          <w:b/>
          <w:bCs/>
          <w:sz w:val="20"/>
          <w:szCs w:val="20"/>
        </w:rPr>
        <w:t>TKM</w:t>
      </w:r>
      <w:r w:rsidR="00B82A93">
        <w:rPr>
          <w:rFonts w:ascii="Arial" w:hAnsi="Arial" w:cs="Arial"/>
          <w:sz w:val="20"/>
          <w:szCs w:val="20"/>
        </w:rPr>
        <w:t xml:space="preserve"> dapat segera memberlakukan dan melakukan perjumpaan utang atas penalti tersebut.</w:t>
      </w:r>
    </w:p>
    <w:p w14:paraId="72D929AE" w14:textId="77777777" w:rsidR="00352A82" w:rsidRDefault="00352A82" w:rsidP="00352A82">
      <w:pPr>
        <w:pStyle w:val="Heading2"/>
        <w:rPr>
          <w:rFonts w:ascii="Arial" w:hAnsi="Arial" w:cs="Arial"/>
          <w:i w:val="0"/>
          <w:sz w:val="20"/>
          <w:szCs w:val="20"/>
          <w:lang w:val="id-ID"/>
        </w:rPr>
      </w:pPr>
    </w:p>
    <w:p w14:paraId="1020FB90" w14:textId="77777777" w:rsidR="00352A82" w:rsidRDefault="00352A82" w:rsidP="00352A82">
      <w:pPr>
        <w:pStyle w:val="Heading2"/>
        <w:rPr>
          <w:rFonts w:ascii="Arial" w:hAnsi="Arial" w:cs="Arial"/>
          <w:i w:val="0"/>
          <w:sz w:val="20"/>
          <w:szCs w:val="20"/>
          <w:lang w:val="id-ID"/>
        </w:rPr>
      </w:pPr>
    </w:p>
    <w:p w14:paraId="5C5F86D2" w14:textId="77777777" w:rsidR="000B3357" w:rsidRPr="00A744EB" w:rsidRDefault="000B3357" w:rsidP="00352A82">
      <w:pPr>
        <w:pStyle w:val="Heading2"/>
        <w:rPr>
          <w:rFonts w:ascii="Arial" w:hAnsi="Arial" w:cs="Arial"/>
          <w:i w:val="0"/>
          <w:sz w:val="20"/>
          <w:szCs w:val="20"/>
        </w:rPr>
      </w:pPr>
      <w:r>
        <w:rPr>
          <w:rFonts w:ascii="Arial" w:hAnsi="Arial" w:cs="Arial"/>
          <w:i w:val="0"/>
          <w:sz w:val="20"/>
          <w:szCs w:val="20"/>
          <w:lang w:val="id-ID"/>
        </w:rPr>
        <w:t>PASAL 1</w:t>
      </w:r>
      <w:r w:rsidR="001A46E1">
        <w:rPr>
          <w:rFonts w:ascii="Arial" w:hAnsi="Arial" w:cs="Arial"/>
          <w:i w:val="0"/>
          <w:sz w:val="20"/>
          <w:szCs w:val="20"/>
        </w:rPr>
        <w:t>6</w:t>
      </w:r>
    </w:p>
    <w:p w14:paraId="57C41961"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PEMBEBASAN DENDA</w:t>
      </w:r>
    </w:p>
    <w:p w14:paraId="190E7814" w14:textId="77777777" w:rsidR="000B3357" w:rsidRDefault="000B3357">
      <w:pPr>
        <w:jc w:val="both"/>
        <w:rPr>
          <w:rFonts w:ascii="Arial" w:hAnsi="Arial" w:cs="Arial"/>
          <w:lang w:val="id-ID"/>
        </w:rPr>
      </w:pPr>
    </w:p>
    <w:p w14:paraId="5B2168F0" w14:textId="77777777" w:rsidR="000B3357" w:rsidRDefault="000B3357" w:rsidP="006E072D">
      <w:pPr>
        <w:pStyle w:val="BodyText"/>
        <w:tabs>
          <w:tab w:val="clear" w:pos="567"/>
          <w:tab w:val="clear" w:pos="993"/>
          <w:tab w:val="clear" w:pos="1418"/>
          <w:tab w:val="clear" w:pos="1843"/>
          <w:tab w:val="clear" w:pos="2268"/>
          <w:tab w:val="clear" w:pos="3261"/>
          <w:tab w:val="clear" w:pos="3544"/>
          <w:tab w:val="left" w:leader="hyphen" w:pos="9072"/>
        </w:tabs>
        <w:spacing w:after="120"/>
        <w:rPr>
          <w:rFonts w:ascii="Arial" w:hAnsi="Arial" w:cs="Arial"/>
          <w:lang w:val="id-ID"/>
        </w:rPr>
      </w:pPr>
      <w:r>
        <w:rPr>
          <w:rFonts w:ascii="Arial" w:hAnsi="Arial" w:cs="Arial"/>
          <w:b/>
        </w:rPr>
        <w:t>MITRA</w:t>
      </w:r>
      <w:r>
        <w:rPr>
          <w:rFonts w:ascii="Arial" w:hAnsi="Arial" w:cs="Arial"/>
          <w:lang w:val="id-ID"/>
        </w:rPr>
        <w:t xml:space="preserve"> dapat dibebaskan dari denda dimaksud Pasal </w:t>
      </w:r>
      <w:r w:rsidR="003C6CE3">
        <w:rPr>
          <w:rFonts w:ascii="Arial" w:hAnsi="Arial" w:cs="Arial"/>
        </w:rPr>
        <w:t>1</w:t>
      </w:r>
      <w:r w:rsidR="00373443">
        <w:rPr>
          <w:rFonts w:ascii="Arial" w:hAnsi="Arial" w:cs="Arial"/>
        </w:rPr>
        <w:t>5</w:t>
      </w:r>
      <w:r>
        <w:rPr>
          <w:rFonts w:ascii="Arial" w:hAnsi="Arial" w:cs="Arial"/>
          <w:lang w:val="id-ID"/>
        </w:rPr>
        <w:t xml:space="preserve"> Perjanjian ini apabila terpenuhinya salah satu ketentuan sebagai berikut: </w:t>
      </w:r>
    </w:p>
    <w:p w14:paraId="2BC39894" w14:textId="77777777" w:rsidR="000B3357" w:rsidRDefault="000B3357" w:rsidP="006E072D">
      <w:pPr>
        <w:pStyle w:val="BodyTextIndent3"/>
        <w:numPr>
          <w:ilvl w:val="0"/>
          <w:numId w:val="18"/>
        </w:numPr>
        <w:tabs>
          <w:tab w:val="clear" w:pos="1065"/>
          <w:tab w:val="left" w:pos="426"/>
        </w:tabs>
        <w:spacing w:before="0" w:after="120"/>
        <w:ind w:left="426" w:hanging="426"/>
        <w:rPr>
          <w:rFonts w:ascii="Arial" w:hAnsi="Arial" w:cs="Arial"/>
          <w:sz w:val="20"/>
          <w:szCs w:val="20"/>
          <w:lang w:val="id-ID"/>
        </w:rPr>
      </w:pPr>
      <w:r>
        <w:rPr>
          <w:rFonts w:ascii="Arial" w:hAnsi="Arial" w:cs="Arial"/>
          <w:sz w:val="20"/>
          <w:szCs w:val="20"/>
          <w:lang w:val="id-ID"/>
        </w:rPr>
        <w:t xml:space="preserve">Apabila </w:t>
      </w:r>
      <w:r>
        <w:rPr>
          <w:rFonts w:ascii="Arial" w:hAnsi="Arial" w:cs="Arial"/>
          <w:b/>
          <w:sz w:val="20"/>
          <w:szCs w:val="20"/>
        </w:rPr>
        <w:t>MITRA</w:t>
      </w:r>
      <w:r>
        <w:rPr>
          <w:rFonts w:ascii="Arial" w:hAnsi="Arial" w:cs="Arial"/>
          <w:sz w:val="20"/>
          <w:szCs w:val="20"/>
          <w:lang w:val="id-ID"/>
        </w:rPr>
        <w:t xml:space="preserve"> dapat membuktikan secara sah dengan surat resmi dari Pejabat Pemerintah yang berwenang bahwa ke</w:t>
      </w:r>
      <w:r w:rsidR="00875255">
        <w:rPr>
          <w:rFonts w:ascii="Arial" w:hAnsi="Arial" w:cs="Arial"/>
          <w:sz w:val="20"/>
          <w:szCs w:val="20"/>
        </w:rPr>
        <w:t>ter</w:t>
      </w:r>
      <w:r>
        <w:rPr>
          <w:rFonts w:ascii="Arial" w:hAnsi="Arial" w:cs="Arial"/>
          <w:sz w:val="20"/>
          <w:szCs w:val="20"/>
          <w:lang w:val="id-ID"/>
        </w:rPr>
        <w:t>lambatan dimaksud terjadi akibat Force Majeure sebagaimana dimaksud dalam Perjanjian ini.</w:t>
      </w:r>
    </w:p>
    <w:p w14:paraId="09C133FF" w14:textId="77777777" w:rsidR="000B3357" w:rsidRDefault="000B3357" w:rsidP="006E072D">
      <w:pPr>
        <w:pStyle w:val="BodyTextIndent3"/>
        <w:numPr>
          <w:ilvl w:val="0"/>
          <w:numId w:val="18"/>
        </w:numPr>
        <w:tabs>
          <w:tab w:val="clear" w:pos="1065"/>
          <w:tab w:val="left" w:pos="426"/>
        </w:tabs>
        <w:spacing w:before="0" w:after="120"/>
        <w:ind w:left="426" w:hanging="426"/>
        <w:rPr>
          <w:rFonts w:ascii="Arial" w:hAnsi="Arial" w:cs="Arial"/>
          <w:sz w:val="20"/>
          <w:szCs w:val="20"/>
          <w:lang w:val="id-ID"/>
        </w:rPr>
      </w:pPr>
      <w:r>
        <w:rPr>
          <w:rFonts w:ascii="Arial" w:hAnsi="Arial" w:cs="Arial"/>
          <w:sz w:val="20"/>
          <w:szCs w:val="20"/>
          <w:lang w:val="id-ID"/>
        </w:rPr>
        <w:t xml:space="preserve">Apabila Fasilitas dan kewajiban-kewajiban yang menjadi tanggung jawab </w:t>
      </w:r>
      <w:r>
        <w:rPr>
          <w:rFonts w:ascii="Arial" w:hAnsi="Arial" w:cs="Arial"/>
          <w:b/>
          <w:sz w:val="20"/>
          <w:szCs w:val="20"/>
          <w:lang w:val="id-ID"/>
        </w:rPr>
        <w:t xml:space="preserve">TKM </w:t>
      </w:r>
      <w:r>
        <w:rPr>
          <w:rFonts w:ascii="Arial" w:hAnsi="Arial" w:cs="Arial"/>
          <w:sz w:val="20"/>
          <w:szCs w:val="20"/>
          <w:lang w:val="id-ID"/>
        </w:rPr>
        <w:t xml:space="preserve">berdasarkan Perjanjian ini belum tersedia tepat pada waktunya yang dibuktikan dengan Berita Acara yang ditandatangani oleh </w:t>
      </w:r>
      <w:r>
        <w:rPr>
          <w:rFonts w:ascii="Arial" w:hAnsi="Arial" w:cs="Arial"/>
          <w:b/>
          <w:sz w:val="20"/>
          <w:szCs w:val="20"/>
          <w:lang w:val="id-ID"/>
        </w:rPr>
        <w:t>TKM</w:t>
      </w:r>
      <w:r>
        <w:rPr>
          <w:rFonts w:ascii="Arial" w:hAnsi="Arial" w:cs="Arial"/>
          <w:sz w:val="20"/>
          <w:szCs w:val="20"/>
          <w:lang w:val="id-ID"/>
        </w:rPr>
        <w:t xml:space="preserve"> c.q. Supervisor, Site Manager dan </w:t>
      </w:r>
      <w:r w:rsidR="00D311EA">
        <w:rPr>
          <w:rFonts w:ascii="Arial" w:hAnsi="Arial" w:cs="Arial"/>
          <w:sz w:val="20"/>
          <w:szCs w:val="20"/>
        </w:rPr>
        <w:t xml:space="preserve">Regional </w:t>
      </w:r>
      <w:r>
        <w:rPr>
          <w:rFonts w:ascii="Arial" w:hAnsi="Arial" w:cs="Arial"/>
          <w:sz w:val="20"/>
          <w:szCs w:val="20"/>
          <w:lang w:val="id-ID"/>
        </w:rPr>
        <w:t xml:space="preserve">Project Manager dan </w:t>
      </w:r>
      <w:r>
        <w:rPr>
          <w:rFonts w:ascii="Arial" w:hAnsi="Arial" w:cs="Arial"/>
          <w:b/>
          <w:sz w:val="20"/>
          <w:szCs w:val="20"/>
        </w:rPr>
        <w:t>MITRA</w:t>
      </w:r>
      <w:r>
        <w:rPr>
          <w:rFonts w:ascii="Arial" w:hAnsi="Arial" w:cs="Arial"/>
          <w:sz w:val="20"/>
          <w:szCs w:val="20"/>
          <w:lang w:val="id-ID"/>
        </w:rPr>
        <w:t>.</w:t>
      </w:r>
    </w:p>
    <w:p w14:paraId="53F46306" w14:textId="77777777" w:rsidR="000B3357" w:rsidRDefault="000B3357" w:rsidP="006E072D">
      <w:pPr>
        <w:pStyle w:val="BodyTextIndent3"/>
        <w:numPr>
          <w:ilvl w:val="0"/>
          <w:numId w:val="18"/>
        </w:numPr>
        <w:tabs>
          <w:tab w:val="clear" w:pos="1065"/>
          <w:tab w:val="left" w:pos="426"/>
        </w:tabs>
        <w:spacing w:before="0" w:after="120"/>
        <w:ind w:left="426" w:hanging="426"/>
        <w:rPr>
          <w:rFonts w:ascii="Arial" w:hAnsi="Arial" w:cs="Arial"/>
          <w:sz w:val="20"/>
          <w:szCs w:val="20"/>
          <w:lang w:val="id-ID"/>
        </w:rPr>
      </w:pPr>
      <w:r>
        <w:rPr>
          <w:rFonts w:ascii="Arial" w:hAnsi="Arial" w:cs="Arial"/>
          <w:sz w:val="20"/>
          <w:szCs w:val="20"/>
          <w:lang w:val="id-ID"/>
        </w:rPr>
        <w:t>Apabila ke</w:t>
      </w:r>
      <w:r w:rsidR="00875255">
        <w:rPr>
          <w:rFonts w:ascii="Arial" w:hAnsi="Arial" w:cs="Arial"/>
          <w:sz w:val="20"/>
          <w:szCs w:val="20"/>
        </w:rPr>
        <w:t>ter</w:t>
      </w:r>
      <w:r>
        <w:rPr>
          <w:rFonts w:ascii="Arial" w:hAnsi="Arial" w:cs="Arial"/>
          <w:sz w:val="20"/>
          <w:szCs w:val="20"/>
          <w:lang w:val="id-ID"/>
        </w:rPr>
        <w:t xml:space="preserve">lambatan dimaksud disebabkan karena perintah tertulis dari </w:t>
      </w:r>
      <w:r>
        <w:rPr>
          <w:rFonts w:ascii="Arial" w:hAnsi="Arial" w:cs="Arial"/>
          <w:b/>
          <w:sz w:val="20"/>
          <w:szCs w:val="20"/>
          <w:lang w:val="id-ID"/>
        </w:rPr>
        <w:t>TKM</w:t>
      </w:r>
      <w:r>
        <w:rPr>
          <w:rFonts w:ascii="Arial" w:hAnsi="Arial" w:cs="Arial"/>
          <w:sz w:val="20"/>
          <w:szCs w:val="20"/>
          <w:lang w:val="id-ID"/>
        </w:rPr>
        <w:t xml:space="preserve"> kepada </w:t>
      </w:r>
      <w:r>
        <w:rPr>
          <w:rFonts w:ascii="Arial" w:hAnsi="Arial" w:cs="Arial"/>
          <w:b/>
          <w:sz w:val="20"/>
          <w:szCs w:val="20"/>
          <w:lang w:val="id-ID"/>
        </w:rPr>
        <w:t>M</w:t>
      </w:r>
      <w:r>
        <w:rPr>
          <w:rFonts w:ascii="Arial" w:hAnsi="Arial" w:cs="Arial"/>
          <w:b/>
          <w:sz w:val="20"/>
          <w:szCs w:val="20"/>
        </w:rPr>
        <w:t>ITRA</w:t>
      </w:r>
      <w:r>
        <w:rPr>
          <w:rFonts w:ascii="Arial" w:hAnsi="Arial" w:cs="Arial"/>
          <w:sz w:val="20"/>
          <w:szCs w:val="20"/>
          <w:lang w:val="id-ID"/>
        </w:rPr>
        <w:t xml:space="preserve"> untuk menunda atau menghentikan untuk sementara waktu pelaksanaan Pekerjaan. </w:t>
      </w:r>
    </w:p>
    <w:p w14:paraId="6187CF85" w14:textId="77777777" w:rsidR="00002275" w:rsidRPr="00373443" w:rsidRDefault="000B3357" w:rsidP="00352A82">
      <w:pPr>
        <w:pStyle w:val="BodyTextIndent3"/>
        <w:numPr>
          <w:ilvl w:val="0"/>
          <w:numId w:val="18"/>
        </w:numPr>
        <w:tabs>
          <w:tab w:val="clear" w:pos="1065"/>
          <w:tab w:val="left" w:pos="426"/>
        </w:tabs>
        <w:spacing w:before="0"/>
        <w:ind w:left="426" w:hanging="426"/>
        <w:rPr>
          <w:rFonts w:ascii="Arial" w:hAnsi="Arial" w:cs="Arial"/>
          <w:b/>
          <w:bCs/>
          <w:i/>
          <w:iCs/>
          <w:sz w:val="20"/>
          <w:szCs w:val="20"/>
          <w:lang w:val="id-ID"/>
        </w:rPr>
      </w:pPr>
      <w:r>
        <w:rPr>
          <w:rFonts w:ascii="Arial" w:hAnsi="Arial" w:cs="Arial"/>
          <w:sz w:val="20"/>
          <w:szCs w:val="20"/>
          <w:lang w:val="id-ID"/>
        </w:rPr>
        <w:t xml:space="preserve">Apabila permintaan perpanjangan waktu penyelesaian Pekerjaan dari </w:t>
      </w:r>
      <w:r>
        <w:rPr>
          <w:rFonts w:ascii="Arial" w:hAnsi="Arial" w:cs="Arial"/>
          <w:b/>
          <w:sz w:val="20"/>
          <w:szCs w:val="20"/>
        </w:rPr>
        <w:t>MITRA</w:t>
      </w:r>
      <w:r>
        <w:rPr>
          <w:rFonts w:ascii="Arial" w:hAnsi="Arial" w:cs="Arial"/>
          <w:sz w:val="20"/>
          <w:szCs w:val="20"/>
          <w:lang w:val="id-ID"/>
        </w:rPr>
        <w:t xml:space="preserve"> telah disetujui secara tertulis oleh </w:t>
      </w:r>
      <w:r>
        <w:rPr>
          <w:rFonts w:ascii="Arial" w:hAnsi="Arial" w:cs="Arial"/>
          <w:b/>
          <w:sz w:val="20"/>
          <w:szCs w:val="20"/>
          <w:lang w:val="id-ID"/>
        </w:rPr>
        <w:t>TKM</w:t>
      </w:r>
      <w:r>
        <w:rPr>
          <w:rFonts w:ascii="Arial" w:hAnsi="Arial" w:cs="Arial"/>
          <w:sz w:val="20"/>
          <w:szCs w:val="20"/>
          <w:lang w:val="id-ID"/>
        </w:rPr>
        <w:t xml:space="preserve"> c.q. Supervisor, Site Manager dan</w:t>
      </w:r>
      <w:r w:rsidR="00D235CA">
        <w:rPr>
          <w:rFonts w:ascii="Arial" w:hAnsi="Arial" w:cs="Arial"/>
          <w:sz w:val="20"/>
          <w:szCs w:val="20"/>
        </w:rPr>
        <w:t xml:space="preserve"> Regional</w:t>
      </w:r>
      <w:r>
        <w:rPr>
          <w:rFonts w:ascii="Arial" w:hAnsi="Arial" w:cs="Arial"/>
          <w:sz w:val="20"/>
          <w:szCs w:val="20"/>
          <w:lang w:val="id-ID"/>
        </w:rPr>
        <w:t xml:space="preserve"> Project Manager</w:t>
      </w:r>
      <w:r>
        <w:rPr>
          <w:rFonts w:ascii="Arial" w:hAnsi="Arial" w:cs="Arial"/>
          <w:b/>
          <w:bCs/>
          <w:iCs/>
          <w:sz w:val="20"/>
          <w:szCs w:val="20"/>
          <w:lang w:val="id-ID"/>
        </w:rPr>
        <w:t>.</w:t>
      </w:r>
    </w:p>
    <w:p w14:paraId="32310233" w14:textId="77777777" w:rsidR="00352A82" w:rsidRDefault="00352A82" w:rsidP="00352A82">
      <w:pPr>
        <w:pStyle w:val="Heading2"/>
        <w:rPr>
          <w:rFonts w:ascii="Arial" w:hAnsi="Arial" w:cs="Arial"/>
          <w:i w:val="0"/>
          <w:sz w:val="20"/>
          <w:szCs w:val="20"/>
          <w:lang w:val="es-ES_tradnl"/>
        </w:rPr>
      </w:pPr>
    </w:p>
    <w:p w14:paraId="1D2E330D" w14:textId="77777777" w:rsidR="00352A82" w:rsidRDefault="00352A82" w:rsidP="00352A82">
      <w:pPr>
        <w:pStyle w:val="Heading2"/>
        <w:rPr>
          <w:rFonts w:ascii="Arial" w:hAnsi="Arial" w:cs="Arial"/>
          <w:i w:val="0"/>
          <w:sz w:val="20"/>
          <w:szCs w:val="20"/>
          <w:lang w:val="es-ES_tradnl"/>
        </w:rPr>
      </w:pPr>
    </w:p>
    <w:p w14:paraId="10692901" w14:textId="77777777" w:rsidR="00352A82" w:rsidRDefault="00352A82" w:rsidP="00352A82">
      <w:pPr>
        <w:pStyle w:val="Heading2"/>
        <w:rPr>
          <w:rFonts w:ascii="Arial" w:hAnsi="Arial" w:cs="Arial"/>
          <w:i w:val="0"/>
          <w:sz w:val="20"/>
          <w:szCs w:val="20"/>
          <w:lang w:val="es-ES_tradnl"/>
        </w:rPr>
      </w:pPr>
    </w:p>
    <w:p w14:paraId="2D56D671" w14:textId="77777777" w:rsidR="000B3357" w:rsidRDefault="000B3357" w:rsidP="00352A82">
      <w:pPr>
        <w:pStyle w:val="Heading2"/>
        <w:rPr>
          <w:rFonts w:ascii="Arial" w:hAnsi="Arial" w:cs="Arial"/>
          <w:i w:val="0"/>
          <w:sz w:val="20"/>
          <w:szCs w:val="20"/>
          <w:lang w:val="id-ID"/>
        </w:rPr>
      </w:pPr>
      <w:r>
        <w:rPr>
          <w:rFonts w:ascii="Arial" w:hAnsi="Arial" w:cs="Arial"/>
          <w:i w:val="0"/>
          <w:sz w:val="20"/>
          <w:szCs w:val="20"/>
          <w:lang w:val="es-ES_tradnl"/>
        </w:rPr>
        <w:t>PASAL 1</w:t>
      </w:r>
      <w:r w:rsidR="001A46E1">
        <w:rPr>
          <w:rFonts w:ascii="Arial" w:hAnsi="Arial" w:cs="Arial"/>
          <w:i w:val="0"/>
          <w:sz w:val="20"/>
          <w:szCs w:val="20"/>
          <w:lang w:val="es-ES_tradnl"/>
        </w:rPr>
        <w:t>7</w:t>
      </w:r>
    </w:p>
    <w:p w14:paraId="776D8709"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PENGAWASAN PELAKSANAAN PEKERJAAN</w:t>
      </w:r>
    </w:p>
    <w:p w14:paraId="3FE26A3E" w14:textId="77777777" w:rsidR="000B3357" w:rsidRDefault="000B3357">
      <w:pPr>
        <w:ind w:left="540" w:hanging="540"/>
        <w:jc w:val="center"/>
        <w:rPr>
          <w:rFonts w:ascii="Arial" w:hAnsi="Arial" w:cs="Arial"/>
          <w:lang w:val="fi-FI"/>
        </w:rPr>
      </w:pPr>
    </w:p>
    <w:p w14:paraId="6C129DAB" w14:textId="77777777" w:rsidR="000B3357" w:rsidRPr="00803EED" w:rsidRDefault="000B3357" w:rsidP="00722892">
      <w:pPr>
        <w:numPr>
          <w:ilvl w:val="0"/>
          <w:numId w:val="19"/>
        </w:numPr>
        <w:tabs>
          <w:tab w:val="left" w:pos="540"/>
          <w:tab w:val="left" w:pos="1080"/>
        </w:tabs>
        <w:spacing w:after="120"/>
        <w:ind w:left="539" w:right="-28" w:hanging="539"/>
        <w:jc w:val="both"/>
        <w:rPr>
          <w:rFonts w:ascii="Arial" w:hAnsi="Arial" w:cs="Arial"/>
          <w:lang w:val="id-ID"/>
        </w:rPr>
      </w:pPr>
      <w:r>
        <w:rPr>
          <w:rFonts w:ascii="Arial" w:hAnsi="Arial" w:cs="Arial"/>
          <w:lang w:val="id-ID"/>
        </w:rPr>
        <w:t xml:space="preserve">Pengawasan pelaksanaan Pekerjaan akan dilakukan oleh </w:t>
      </w:r>
      <w:r>
        <w:rPr>
          <w:rFonts w:ascii="Arial" w:hAnsi="Arial" w:cs="Arial"/>
          <w:b/>
          <w:lang w:val="id-ID"/>
        </w:rPr>
        <w:t xml:space="preserve">Supervisor, Site Manager </w:t>
      </w:r>
      <w:r w:rsidRPr="00FE000B">
        <w:rPr>
          <w:rFonts w:ascii="Arial" w:hAnsi="Arial" w:cs="Arial"/>
          <w:bCs/>
          <w:lang w:val="id-ID"/>
        </w:rPr>
        <w:t>dan</w:t>
      </w:r>
      <w:r>
        <w:rPr>
          <w:rFonts w:ascii="Arial" w:hAnsi="Arial" w:cs="Arial"/>
          <w:b/>
          <w:lang w:val="id-ID"/>
        </w:rPr>
        <w:t xml:space="preserve"> </w:t>
      </w:r>
      <w:r w:rsidR="001B4153">
        <w:rPr>
          <w:rFonts w:ascii="Arial" w:hAnsi="Arial" w:cs="Arial"/>
          <w:b/>
        </w:rPr>
        <w:t xml:space="preserve">Regional </w:t>
      </w:r>
      <w:r>
        <w:rPr>
          <w:rFonts w:ascii="Arial" w:hAnsi="Arial" w:cs="Arial"/>
          <w:b/>
          <w:lang w:val="id-ID"/>
        </w:rPr>
        <w:t>Project Manager</w:t>
      </w:r>
      <w:r w:rsidR="00551AF1">
        <w:rPr>
          <w:rFonts w:ascii="Arial" w:hAnsi="Arial" w:cs="Arial"/>
        </w:rPr>
        <w:t xml:space="preserve"> </w:t>
      </w:r>
      <w:r>
        <w:rPr>
          <w:rFonts w:ascii="Arial" w:hAnsi="Arial" w:cs="Arial"/>
          <w:lang w:val="id-ID"/>
        </w:rPr>
        <w:t xml:space="preserve">yang akan ditunjuk oleh </w:t>
      </w:r>
      <w:r>
        <w:rPr>
          <w:rFonts w:ascii="Arial" w:hAnsi="Arial" w:cs="Arial"/>
          <w:b/>
          <w:lang w:val="id-ID"/>
        </w:rPr>
        <w:t>TKM.</w:t>
      </w:r>
    </w:p>
    <w:p w14:paraId="21379E76" w14:textId="77777777" w:rsidR="00734C97" w:rsidRPr="00803EED" w:rsidRDefault="000B3357" w:rsidP="00722892">
      <w:pPr>
        <w:numPr>
          <w:ilvl w:val="0"/>
          <w:numId w:val="19"/>
        </w:numPr>
        <w:tabs>
          <w:tab w:val="left" w:pos="540"/>
          <w:tab w:val="left" w:pos="1080"/>
        </w:tabs>
        <w:spacing w:after="120"/>
        <w:ind w:left="539" w:right="-28" w:hanging="539"/>
        <w:jc w:val="both"/>
        <w:rPr>
          <w:rFonts w:ascii="Arial" w:hAnsi="Arial" w:cs="Arial"/>
          <w:lang w:val="id-ID"/>
        </w:rPr>
      </w:pPr>
      <w:r>
        <w:rPr>
          <w:rFonts w:ascii="Arial" w:hAnsi="Arial" w:cs="Arial"/>
          <w:b/>
        </w:rPr>
        <w:t>MITRA</w:t>
      </w:r>
      <w:r>
        <w:rPr>
          <w:rFonts w:ascii="Arial" w:hAnsi="Arial" w:cs="Arial"/>
          <w:lang w:val="id-ID"/>
        </w:rPr>
        <w:t xml:space="preserve"> wajib mematuhi petunjuk atau perintah dari Supervisor, Site Manager atau </w:t>
      </w:r>
      <w:r w:rsidR="00AC14B4">
        <w:rPr>
          <w:rFonts w:ascii="Arial" w:hAnsi="Arial" w:cs="Arial"/>
        </w:rPr>
        <w:t xml:space="preserve">Regional </w:t>
      </w:r>
      <w:r>
        <w:rPr>
          <w:rFonts w:ascii="Arial" w:hAnsi="Arial" w:cs="Arial"/>
          <w:lang w:val="id-ID"/>
        </w:rPr>
        <w:t xml:space="preserve">Project Manager sepanjang petunjuk atau perintah tersebut mengenai </w:t>
      </w:r>
      <w:r w:rsidR="00803EED">
        <w:rPr>
          <w:rFonts w:ascii="Arial" w:hAnsi="Arial" w:cs="Arial"/>
        </w:rPr>
        <w:t xml:space="preserve">Ruang </w:t>
      </w:r>
      <w:r>
        <w:rPr>
          <w:rFonts w:ascii="Arial" w:hAnsi="Arial" w:cs="Arial"/>
          <w:lang w:val="id-ID"/>
        </w:rPr>
        <w:t xml:space="preserve">Lingkup Pekerjaan yang harus dilaksanakan oleh </w:t>
      </w:r>
      <w:r>
        <w:rPr>
          <w:rFonts w:ascii="Arial" w:hAnsi="Arial" w:cs="Arial"/>
          <w:b/>
          <w:lang w:val="id-ID"/>
        </w:rPr>
        <w:t>M</w:t>
      </w:r>
      <w:r>
        <w:rPr>
          <w:rFonts w:ascii="Arial" w:hAnsi="Arial" w:cs="Arial"/>
          <w:b/>
        </w:rPr>
        <w:t>ITRA</w:t>
      </w:r>
      <w:r>
        <w:rPr>
          <w:rFonts w:ascii="Arial" w:hAnsi="Arial" w:cs="Arial"/>
          <w:lang w:val="id-ID"/>
        </w:rPr>
        <w:t xml:space="preserve"> menurut Perjanjian ini.</w:t>
      </w:r>
    </w:p>
    <w:p w14:paraId="6DC6D9B9" w14:textId="77777777" w:rsidR="00F06E5D" w:rsidRPr="00373443" w:rsidRDefault="00734C97" w:rsidP="00352A82">
      <w:pPr>
        <w:numPr>
          <w:ilvl w:val="0"/>
          <w:numId w:val="19"/>
        </w:numPr>
        <w:tabs>
          <w:tab w:val="left" w:pos="540"/>
          <w:tab w:val="left" w:pos="1080"/>
        </w:tabs>
        <w:ind w:left="539" w:right="-28" w:hanging="539"/>
        <w:jc w:val="both"/>
        <w:rPr>
          <w:rFonts w:ascii="Arial" w:hAnsi="Arial" w:cs="Arial"/>
          <w:b/>
          <w:bCs/>
          <w:lang w:val="id-ID"/>
        </w:rPr>
      </w:pPr>
      <w:r w:rsidRPr="00734C97">
        <w:rPr>
          <w:rFonts w:ascii="Arial" w:hAnsi="Arial" w:cs="Arial"/>
          <w:b/>
          <w:bCs/>
        </w:rPr>
        <w:t>MITRA</w:t>
      </w:r>
      <w:r>
        <w:rPr>
          <w:rFonts w:ascii="Arial" w:hAnsi="Arial" w:cs="Arial"/>
          <w:b/>
          <w:bCs/>
        </w:rPr>
        <w:t xml:space="preserve"> </w:t>
      </w:r>
      <w:r>
        <w:rPr>
          <w:rFonts w:ascii="Arial" w:hAnsi="Arial" w:cs="Arial"/>
        </w:rPr>
        <w:t xml:space="preserve">wajib melaporkan jurnal logistik ke </w:t>
      </w:r>
      <w:r w:rsidR="00D846A1">
        <w:rPr>
          <w:rFonts w:ascii="Arial" w:hAnsi="Arial" w:cs="Arial"/>
        </w:rPr>
        <w:t xml:space="preserve">Regional Logistik </w:t>
      </w:r>
      <w:r>
        <w:rPr>
          <w:rFonts w:ascii="Arial" w:hAnsi="Arial" w:cs="Arial"/>
        </w:rPr>
        <w:t>Manager</w:t>
      </w:r>
      <w:r w:rsidR="00422F39">
        <w:rPr>
          <w:rFonts w:ascii="Arial" w:hAnsi="Arial" w:cs="Arial"/>
        </w:rPr>
        <w:t>.</w:t>
      </w:r>
    </w:p>
    <w:p w14:paraId="009B8BA4" w14:textId="77777777" w:rsidR="00352A82" w:rsidRDefault="00352A82" w:rsidP="00352A82">
      <w:pPr>
        <w:pStyle w:val="Heading2"/>
        <w:rPr>
          <w:rFonts w:ascii="Arial" w:hAnsi="Arial" w:cs="Arial"/>
          <w:i w:val="0"/>
          <w:sz w:val="20"/>
          <w:szCs w:val="20"/>
          <w:lang w:val="id-ID"/>
        </w:rPr>
      </w:pPr>
    </w:p>
    <w:p w14:paraId="6A48C8C0" w14:textId="77777777" w:rsidR="00352A82" w:rsidRDefault="00352A82" w:rsidP="00352A82">
      <w:pPr>
        <w:pStyle w:val="Heading2"/>
        <w:rPr>
          <w:rFonts w:ascii="Arial" w:hAnsi="Arial" w:cs="Arial"/>
          <w:i w:val="0"/>
          <w:sz w:val="20"/>
          <w:szCs w:val="20"/>
          <w:lang w:val="id-ID"/>
        </w:rPr>
      </w:pPr>
    </w:p>
    <w:p w14:paraId="054A541B" w14:textId="77777777" w:rsidR="00352A82" w:rsidRDefault="00352A82" w:rsidP="00352A82">
      <w:pPr>
        <w:pStyle w:val="Heading2"/>
        <w:rPr>
          <w:rFonts w:ascii="Arial" w:hAnsi="Arial" w:cs="Arial"/>
          <w:i w:val="0"/>
          <w:sz w:val="20"/>
          <w:szCs w:val="20"/>
          <w:lang w:val="id-ID"/>
        </w:rPr>
      </w:pPr>
    </w:p>
    <w:p w14:paraId="0F895366" w14:textId="77777777" w:rsidR="000B3357" w:rsidRPr="00A744EB" w:rsidRDefault="001E0FC2" w:rsidP="00352A82">
      <w:pPr>
        <w:pStyle w:val="Heading2"/>
        <w:rPr>
          <w:rFonts w:ascii="Arial" w:hAnsi="Arial" w:cs="Arial"/>
          <w:i w:val="0"/>
          <w:sz w:val="20"/>
          <w:szCs w:val="20"/>
        </w:rPr>
      </w:pPr>
      <w:r>
        <w:rPr>
          <w:rFonts w:ascii="Arial" w:hAnsi="Arial" w:cs="Arial"/>
          <w:i w:val="0"/>
          <w:sz w:val="20"/>
          <w:szCs w:val="20"/>
          <w:lang w:val="id-ID"/>
        </w:rPr>
        <w:t>P</w:t>
      </w:r>
      <w:r w:rsidR="000B3357">
        <w:rPr>
          <w:rFonts w:ascii="Arial" w:hAnsi="Arial" w:cs="Arial"/>
          <w:i w:val="0"/>
          <w:sz w:val="20"/>
          <w:szCs w:val="20"/>
          <w:lang w:val="id-ID"/>
        </w:rPr>
        <w:t>ASAL 1</w:t>
      </w:r>
      <w:r w:rsidR="001A46E1">
        <w:rPr>
          <w:rFonts w:ascii="Arial" w:hAnsi="Arial" w:cs="Arial"/>
          <w:i w:val="0"/>
          <w:sz w:val="20"/>
          <w:szCs w:val="20"/>
        </w:rPr>
        <w:t>8</w:t>
      </w:r>
    </w:p>
    <w:p w14:paraId="22511D63"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KERUSAKAN DAN KERUGIAN</w:t>
      </w:r>
    </w:p>
    <w:p w14:paraId="1CE134AF" w14:textId="77777777" w:rsidR="000B3357" w:rsidRDefault="000B3357">
      <w:pPr>
        <w:jc w:val="center"/>
        <w:rPr>
          <w:rFonts w:ascii="Arial" w:hAnsi="Arial" w:cs="Arial"/>
          <w:b/>
          <w:bCs/>
          <w:u w:val="single"/>
          <w:lang w:val="id-ID"/>
        </w:rPr>
      </w:pPr>
    </w:p>
    <w:p w14:paraId="06AEEFA0" w14:textId="77777777" w:rsidR="00373443" w:rsidRPr="00373443" w:rsidRDefault="000B3357" w:rsidP="00373443">
      <w:pPr>
        <w:numPr>
          <w:ilvl w:val="0"/>
          <w:numId w:val="20"/>
        </w:numPr>
        <w:tabs>
          <w:tab w:val="left" w:pos="564"/>
          <w:tab w:val="left" w:leader="hyphen" w:pos="9072"/>
        </w:tabs>
        <w:spacing w:after="120"/>
        <w:ind w:left="555" w:hanging="561"/>
        <w:jc w:val="both"/>
        <w:rPr>
          <w:rFonts w:ascii="Arial" w:hAnsi="Arial" w:cs="Arial"/>
          <w:lang w:val="id-ID"/>
        </w:rPr>
      </w:pPr>
      <w:r>
        <w:rPr>
          <w:rFonts w:ascii="Arial" w:hAnsi="Arial" w:cs="Arial"/>
          <w:b/>
          <w:lang w:val="id-ID"/>
        </w:rPr>
        <w:t>M</w:t>
      </w:r>
      <w:r>
        <w:rPr>
          <w:rFonts w:ascii="Arial" w:hAnsi="Arial" w:cs="Arial"/>
          <w:b/>
        </w:rPr>
        <w:t>ITRA</w:t>
      </w:r>
      <w:r>
        <w:rPr>
          <w:rFonts w:ascii="Arial" w:hAnsi="Arial" w:cs="Arial"/>
          <w:lang w:val="id-ID"/>
        </w:rPr>
        <w:t xml:space="preserve"> bertanggung jawab untuk mengganti semua kerusakan dan/atau kerugian baik langsung maupun tidak langsung (</w:t>
      </w:r>
      <w:r>
        <w:rPr>
          <w:rFonts w:ascii="Arial" w:hAnsi="Arial" w:cs="Arial"/>
          <w:i/>
          <w:iCs/>
          <w:lang w:val="id-ID"/>
        </w:rPr>
        <w:t>loss of opportunity</w:t>
      </w:r>
      <w:r>
        <w:rPr>
          <w:rFonts w:ascii="Arial" w:hAnsi="Arial" w:cs="Arial"/>
          <w:lang w:val="id-ID"/>
        </w:rPr>
        <w:t xml:space="preserve">) </w:t>
      </w:r>
      <w:r>
        <w:rPr>
          <w:rFonts w:ascii="Arial" w:hAnsi="Arial" w:cs="Arial"/>
          <w:b/>
          <w:lang w:val="id-ID"/>
        </w:rPr>
        <w:t>maksimum sebesar 100%</w:t>
      </w:r>
      <w:r>
        <w:rPr>
          <w:rFonts w:ascii="Arial" w:hAnsi="Arial" w:cs="Arial"/>
          <w:lang w:val="id-ID"/>
        </w:rPr>
        <w:t xml:space="preserve"> (seratus persen) dari Total Harga Borongan atau hasil Opname (apabila ada) yang diterbitkan berdasarkan SPK yang bertalian, terhadap barang-barang atau kepentingan </w:t>
      </w:r>
      <w:r>
        <w:rPr>
          <w:rFonts w:ascii="Arial" w:hAnsi="Arial" w:cs="Arial"/>
          <w:b/>
          <w:lang w:val="id-ID"/>
        </w:rPr>
        <w:t xml:space="preserve">TKM  </w:t>
      </w:r>
      <w:r>
        <w:rPr>
          <w:rFonts w:ascii="Arial" w:hAnsi="Arial" w:cs="Arial"/>
          <w:lang w:val="id-ID"/>
        </w:rPr>
        <w:t xml:space="preserve">yang timbul akibat kesengajaan atau kelalaian </w:t>
      </w:r>
      <w:r>
        <w:rPr>
          <w:rFonts w:ascii="Arial" w:hAnsi="Arial" w:cs="Arial"/>
          <w:b/>
        </w:rPr>
        <w:t>MITRA</w:t>
      </w:r>
      <w:r>
        <w:rPr>
          <w:rFonts w:ascii="Arial" w:hAnsi="Arial" w:cs="Arial"/>
          <w:lang w:val="id-ID"/>
        </w:rPr>
        <w:t xml:space="preserve">, pegawai-pegawainya, pekerja-pekerjanya ataupun orang-orang yang bekerja untuknya, paling lambat 30 (tiga puluh) Hari Kalender terhitung sejak tanggal pemberitahuan dari </w:t>
      </w:r>
      <w:r>
        <w:rPr>
          <w:rFonts w:ascii="Arial" w:hAnsi="Arial" w:cs="Arial"/>
          <w:b/>
          <w:lang w:val="id-ID"/>
        </w:rPr>
        <w:t>TKM</w:t>
      </w:r>
      <w:r>
        <w:rPr>
          <w:rFonts w:ascii="Arial" w:hAnsi="Arial" w:cs="Arial"/>
          <w:lang w:val="id-ID"/>
        </w:rPr>
        <w:t>.</w:t>
      </w:r>
      <w:r w:rsidR="00373443">
        <w:rPr>
          <w:rFonts w:ascii="Arial" w:hAnsi="Arial" w:cs="Arial"/>
          <w:lang w:val="id-ID"/>
        </w:rPr>
        <w:t xml:space="preserve"> </w:t>
      </w:r>
      <w:r w:rsidRPr="00373443">
        <w:rPr>
          <w:rFonts w:ascii="Arial" w:hAnsi="Arial" w:cs="Arial"/>
          <w:lang w:val="id-ID"/>
        </w:rPr>
        <w:t xml:space="preserve">Apabila </w:t>
      </w:r>
      <w:r w:rsidRPr="00373443">
        <w:rPr>
          <w:rFonts w:ascii="Arial" w:hAnsi="Arial" w:cs="Arial"/>
          <w:b/>
          <w:lang w:val="id-ID"/>
        </w:rPr>
        <w:t>M</w:t>
      </w:r>
      <w:r w:rsidRPr="00373443">
        <w:rPr>
          <w:rFonts w:ascii="Arial" w:hAnsi="Arial" w:cs="Arial"/>
          <w:b/>
        </w:rPr>
        <w:t>ITRA</w:t>
      </w:r>
      <w:r w:rsidRPr="00373443">
        <w:rPr>
          <w:rFonts w:ascii="Arial" w:hAnsi="Arial" w:cs="Arial"/>
          <w:lang w:val="id-ID"/>
        </w:rPr>
        <w:t xml:space="preserve"> lalai atau tidak melaksanakannya, maka </w:t>
      </w:r>
      <w:r w:rsidRPr="00373443">
        <w:rPr>
          <w:rFonts w:ascii="Arial" w:hAnsi="Arial" w:cs="Arial"/>
          <w:b/>
          <w:lang w:val="id-ID"/>
        </w:rPr>
        <w:t>TKM</w:t>
      </w:r>
      <w:r w:rsidRPr="00373443">
        <w:rPr>
          <w:rFonts w:ascii="Arial" w:hAnsi="Arial" w:cs="Arial"/>
          <w:lang w:val="id-ID"/>
        </w:rPr>
        <w:t xml:space="preserve"> berhak secara sepihak memotong langsung dari jumlah tagihan </w:t>
      </w:r>
      <w:r w:rsidRPr="00373443">
        <w:rPr>
          <w:rFonts w:ascii="Arial" w:hAnsi="Arial" w:cs="Arial"/>
          <w:b/>
          <w:lang w:val="id-ID"/>
        </w:rPr>
        <w:t>M</w:t>
      </w:r>
      <w:r w:rsidRPr="00373443">
        <w:rPr>
          <w:rFonts w:ascii="Arial" w:hAnsi="Arial" w:cs="Arial"/>
          <w:b/>
        </w:rPr>
        <w:t>ITRA</w:t>
      </w:r>
      <w:r w:rsidRPr="00373443">
        <w:rPr>
          <w:rFonts w:ascii="Arial" w:hAnsi="Arial" w:cs="Arial"/>
          <w:lang w:val="id-ID"/>
        </w:rPr>
        <w:t xml:space="preserve"> yang belum dibayarkan </w:t>
      </w:r>
      <w:r w:rsidRPr="00373443">
        <w:rPr>
          <w:rFonts w:ascii="Arial" w:hAnsi="Arial" w:cs="Arial"/>
          <w:b/>
          <w:lang w:val="id-ID"/>
        </w:rPr>
        <w:t>TKM</w:t>
      </w:r>
      <w:r w:rsidRPr="00373443">
        <w:rPr>
          <w:rFonts w:ascii="Arial" w:hAnsi="Arial" w:cs="Arial"/>
          <w:lang w:val="id-ID"/>
        </w:rPr>
        <w:t xml:space="preserve">, senilai kerugian dimaksud. </w:t>
      </w:r>
    </w:p>
    <w:p w14:paraId="002B7CA2" w14:textId="77777777" w:rsidR="000B3357" w:rsidRPr="0083010D" w:rsidRDefault="00207928" w:rsidP="00373443">
      <w:pPr>
        <w:numPr>
          <w:ilvl w:val="0"/>
          <w:numId w:val="20"/>
        </w:numPr>
        <w:tabs>
          <w:tab w:val="left" w:pos="564"/>
          <w:tab w:val="left" w:leader="hyphen" w:pos="9072"/>
        </w:tabs>
        <w:spacing w:after="120"/>
        <w:ind w:left="561"/>
        <w:jc w:val="both"/>
        <w:rPr>
          <w:rFonts w:ascii="Arial" w:hAnsi="Arial" w:cs="Arial"/>
          <w:lang w:val="id-ID"/>
        </w:rPr>
      </w:pPr>
      <w:r w:rsidRPr="00207928">
        <w:rPr>
          <w:rFonts w:ascii="Arial" w:hAnsi="Arial" w:cs="Arial"/>
        </w:rPr>
        <w:t>Segala</w:t>
      </w:r>
      <w:r w:rsidR="000B3357">
        <w:rPr>
          <w:rFonts w:ascii="Arial" w:hAnsi="Arial" w:cs="Arial"/>
          <w:lang w:val="id-ID"/>
        </w:rPr>
        <w:t xml:space="preserve"> </w:t>
      </w:r>
      <w:r w:rsidR="000B3357">
        <w:rPr>
          <w:rFonts w:ascii="Arial" w:hAnsi="Arial" w:cs="Arial"/>
          <w:b/>
          <w:lang w:val="id-ID"/>
        </w:rPr>
        <w:t>kerusakan dan kerugian yang diderita oleh pihak ketiga</w:t>
      </w:r>
      <w:r w:rsidR="000B3357">
        <w:rPr>
          <w:rFonts w:ascii="Arial" w:hAnsi="Arial" w:cs="Arial"/>
          <w:lang w:val="id-ID"/>
        </w:rPr>
        <w:t xml:space="preserve"> akibat kesengajaan/ kelalaian/kesalahan </w:t>
      </w:r>
      <w:r w:rsidR="000B3357">
        <w:rPr>
          <w:rFonts w:ascii="Arial" w:hAnsi="Arial" w:cs="Arial"/>
          <w:b/>
          <w:lang w:val="id-ID"/>
        </w:rPr>
        <w:t>M</w:t>
      </w:r>
      <w:r w:rsidR="000B3357">
        <w:rPr>
          <w:rFonts w:ascii="Arial" w:hAnsi="Arial" w:cs="Arial"/>
          <w:b/>
        </w:rPr>
        <w:t>ITRA</w:t>
      </w:r>
      <w:r w:rsidR="000B3357">
        <w:rPr>
          <w:rFonts w:ascii="Arial" w:hAnsi="Arial" w:cs="Arial"/>
          <w:lang w:val="id-ID"/>
        </w:rPr>
        <w:t xml:space="preserve">, pegawai-pegawainya, pekerja-pekerjanya ataupun orang-orang yang bekerja untuknya sepenuhnya menjadi tanggung jawab </w:t>
      </w:r>
      <w:r w:rsidR="000B3357">
        <w:rPr>
          <w:rFonts w:ascii="Arial" w:hAnsi="Arial" w:cs="Arial"/>
          <w:b/>
          <w:lang w:val="id-ID"/>
        </w:rPr>
        <w:t>M</w:t>
      </w:r>
      <w:r w:rsidR="000B3357">
        <w:rPr>
          <w:rFonts w:ascii="Arial" w:hAnsi="Arial" w:cs="Arial"/>
          <w:b/>
        </w:rPr>
        <w:t>ITRA</w:t>
      </w:r>
      <w:r w:rsidR="000B3357">
        <w:rPr>
          <w:rFonts w:ascii="Arial" w:hAnsi="Arial" w:cs="Arial"/>
          <w:lang w:val="id-ID"/>
        </w:rPr>
        <w:t>.</w:t>
      </w:r>
    </w:p>
    <w:p w14:paraId="1F590C79" w14:textId="77777777" w:rsidR="000B3357" w:rsidRPr="0083010D" w:rsidRDefault="000B3357" w:rsidP="00373443">
      <w:pPr>
        <w:numPr>
          <w:ilvl w:val="0"/>
          <w:numId w:val="20"/>
        </w:numPr>
        <w:tabs>
          <w:tab w:val="left" w:pos="564"/>
          <w:tab w:val="left" w:leader="hyphen" w:pos="9072"/>
        </w:tabs>
        <w:spacing w:after="120"/>
        <w:ind w:left="555" w:hanging="561"/>
        <w:jc w:val="both"/>
        <w:rPr>
          <w:rFonts w:ascii="Arial" w:hAnsi="Arial" w:cs="Arial"/>
          <w:lang w:val="id-ID"/>
        </w:rPr>
      </w:pPr>
      <w:r>
        <w:rPr>
          <w:rFonts w:ascii="Arial" w:hAnsi="Arial" w:cs="Arial"/>
          <w:lang w:val="id-ID"/>
        </w:rPr>
        <w:t xml:space="preserve">Bilamana kerusakan atau kerugian dimaksud ayat (1) Pasal ini dapat dibuktikan oleh </w:t>
      </w:r>
      <w:r>
        <w:rPr>
          <w:rFonts w:ascii="Arial" w:hAnsi="Arial" w:cs="Arial"/>
          <w:b/>
          <w:lang w:val="id-ID"/>
        </w:rPr>
        <w:t>MITRA</w:t>
      </w:r>
      <w:r>
        <w:rPr>
          <w:rFonts w:ascii="Arial" w:hAnsi="Arial" w:cs="Arial"/>
          <w:lang w:val="id-ID"/>
        </w:rPr>
        <w:t xml:space="preserve"> bukan sebagai akibat kesengajaan atau kelalaian </w:t>
      </w:r>
      <w:r>
        <w:rPr>
          <w:rFonts w:ascii="Arial" w:hAnsi="Arial" w:cs="Arial"/>
          <w:b/>
          <w:lang w:val="id-ID"/>
        </w:rPr>
        <w:t>MITRA</w:t>
      </w:r>
      <w:r>
        <w:rPr>
          <w:rFonts w:ascii="Arial" w:hAnsi="Arial" w:cs="Arial"/>
          <w:lang w:val="id-ID"/>
        </w:rPr>
        <w:t xml:space="preserve">, pegawai-pegawainya, pekerja-pekerjanya </w:t>
      </w:r>
      <w:r>
        <w:rPr>
          <w:rFonts w:ascii="Arial" w:hAnsi="Arial" w:cs="Arial"/>
          <w:lang w:val="id-ID"/>
        </w:rPr>
        <w:lastRenderedPageBreak/>
        <w:t xml:space="preserve">ataupun orang-orang yang bekerja untuknya maka </w:t>
      </w:r>
      <w:r>
        <w:rPr>
          <w:rFonts w:ascii="Arial" w:hAnsi="Arial" w:cs="Arial"/>
          <w:b/>
          <w:lang w:val="id-ID"/>
        </w:rPr>
        <w:t>MITRA</w:t>
      </w:r>
      <w:r>
        <w:rPr>
          <w:rFonts w:ascii="Arial" w:hAnsi="Arial" w:cs="Arial"/>
          <w:lang w:val="id-ID"/>
        </w:rPr>
        <w:t xml:space="preserve"> dibebaskan dari tanggung jawab tersebut ayat (1) Pasal ini.</w:t>
      </w:r>
    </w:p>
    <w:p w14:paraId="36404B96" w14:textId="77777777" w:rsidR="000B3357" w:rsidRDefault="000B3357" w:rsidP="00373443">
      <w:pPr>
        <w:numPr>
          <w:ilvl w:val="0"/>
          <w:numId w:val="20"/>
        </w:numPr>
        <w:tabs>
          <w:tab w:val="left" w:pos="564"/>
          <w:tab w:val="left" w:leader="hyphen" w:pos="9072"/>
        </w:tabs>
        <w:spacing w:after="120"/>
        <w:ind w:left="555" w:hanging="561"/>
        <w:jc w:val="both"/>
        <w:rPr>
          <w:rFonts w:ascii="Arial" w:hAnsi="Arial" w:cs="Arial"/>
          <w:lang w:val="id-ID"/>
        </w:rPr>
      </w:pPr>
      <w:r>
        <w:rPr>
          <w:rFonts w:ascii="Arial" w:hAnsi="Arial" w:cs="Arial"/>
          <w:lang w:val="id-ID"/>
        </w:rPr>
        <w:t xml:space="preserve">Kerusakan dan kerugian yang menjadi tanggung jawab </w:t>
      </w:r>
      <w:r>
        <w:rPr>
          <w:rFonts w:ascii="Arial" w:hAnsi="Arial" w:cs="Arial"/>
          <w:b/>
          <w:lang w:val="id-ID"/>
        </w:rPr>
        <w:t>MITRA</w:t>
      </w:r>
      <w:r>
        <w:rPr>
          <w:rFonts w:ascii="Arial" w:hAnsi="Arial" w:cs="Arial"/>
          <w:lang w:val="id-ID"/>
        </w:rPr>
        <w:t xml:space="preserve"> dimaksud ayat (1) Pasal ini adalah semua kerugian fisik yang terkait dengan pelaksanaan Pekerjaan.</w:t>
      </w:r>
    </w:p>
    <w:p w14:paraId="5BA0823F" w14:textId="77777777" w:rsidR="00352A82" w:rsidRDefault="00352A82">
      <w:pPr>
        <w:jc w:val="center"/>
        <w:rPr>
          <w:rFonts w:ascii="Arial" w:hAnsi="Arial" w:cs="Arial"/>
          <w:b/>
          <w:lang w:val="id-ID"/>
        </w:rPr>
      </w:pPr>
    </w:p>
    <w:p w14:paraId="37B1930A" w14:textId="77777777" w:rsidR="00352A82" w:rsidRDefault="00352A82">
      <w:pPr>
        <w:jc w:val="center"/>
        <w:rPr>
          <w:rFonts w:ascii="Arial" w:hAnsi="Arial" w:cs="Arial"/>
          <w:b/>
          <w:lang w:val="id-ID"/>
        </w:rPr>
      </w:pPr>
    </w:p>
    <w:p w14:paraId="3262AC8B" w14:textId="77777777" w:rsidR="000B3357" w:rsidRPr="00A744EB" w:rsidRDefault="000B3357">
      <w:pPr>
        <w:jc w:val="center"/>
        <w:rPr>
          <w:rFonts w:ascii="Arial" w:hAnsi="Arial" w:cs="Arial"/>
          <w:b/>
          <w:bCs/>
        </w:rPr>
      </w:pPr>
      <w:r>
        <w:rPr>
          <w:rFonts w:ascii="Arial" w:hAnsi="Arial" w:cs="Arial"/>
          <w:b/>
          <w:lang w:val="id-ID"/>
        </w:rPr>
        <w:t>PASAL 1</w:t>
      </w:r>
      <w:r w:rsidR="001A46E1">
        <w:rPr>
          <w:rFonts w:ascii="Arial" w:hAnsi="Arial" w:cs="Arial"/>
          <w:b/>
        </w:rPr>
        <w:t>9</w:t>
      </w:r>
    </w:p>
    <w:p w14:paraId="0E821608"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PENGGANTIAN KERUGIAN</w:t>
      </w:r>
    </w:p>
    <w:p w14:paraId="2F93F9F6" w14:textId="77777777" w:rsidR="000B3357" w:rsidRDefault="000B3357">
      <w:pPr>
        <w:jc w:val="both"/>
        <w:rPr>
          <w:rFonts w:ascii="Arial" w:hAnsi="Arial" w:cs="Arial"/>
          <w:lang w:val="id-ID"/>
        </w:rPr>
      </w:pPr>
    </w:p>
    <w:p w14:paraId="5AE93007" w14:textId="77777777" w:rsidR="000B3357" w:rsidRDefault="000B3357" w:rsidP="00782792">
      <w:pPr>
        <w:tabs>
          <w:tab w:val="left" w:pos="540"/>
        </w:tabs>
        <w:spacing w:after="120"/>
        <w:ind w:left="547" w:hanging="547"/>
        <w:jc w:val="both"/>
        <w:rPr>
          <w:rFonts w:ascii="Arial" w:hAnsi="Arial" w:cs="Arial"/>
          <w:lang w:val="id-ID"/>
        </w:rPr>
      </w:pPr>
      <w:r>
        <w:rPr>
          <w:rFonts w:ascii="Arial" w:hAnsi="Arial" w:cs="Arial"/>
          <w:lang w:val="id-ID"/>
        </w:rPr>
        <w:t>(1)</w:t>
      </w:r>
      <w:r>
        <w:rPr>
          <w:rFonts w:ascii="Arial" w:hAnsi="Arial" w:cs="Arial"/>
          <w:lang w:val="id-ID"/>
        </w:rPr>
        <w:tab/>
        <w:t xml:space="preserve">Tanpa mengurangi ketentuan lain Perjanjian ini, </w:t>
      </w:r>
      <w:r>
        <w:rPr>
          <w:rFonts w:ascii="Arial" w:hAnsi="Arial" w:cs="Arial"/>
          <w:b/>
          <w:lang w:val="id-ID"/>
        </w:rPr>
        <w:t>MITRA</w:t>
      </w:r>
      <w:r>
        <w:rPr>
          <w:rFonts w:ascii="Arial" w:hAnsi="Arial" w:cs="Arial"/>
          <w:lang w:val="id-ID"/>
        </w:rPr>
        <w:t xml:space="preserve"> berjanji untuk memberikan ganti kerugian kepada </w:t>
      </w:r>
      <w:r>
        <w:rPr>
          <w:rFonts w:ascii="Arial" w:hAnsi="Arial" w:cs="Arial"/>
          <w:b/>
          <w:lang w:val="id-ID"/>
        </w:rPr>
        <w:t>TKM</w:t>
      </w:r>
      <w:r>
        <w:rPr>
          <w:rFonts w:ascii="Arial" w:hAnsi="Arial" w:cs="Arial"/>
          <w:lang w:val="id-ID"/>
        </w:rPr>
        <w:t xml:space="preserve"> atau pihak lainnya dan membebaskan </w:t>
      </w:r>
      <w:r>
        <w:rPr>
          <w:rFonts w:ascii="Arial" w:hAnsi="Arial" w:cs="Arial"/>
          <w:b/>
          <w:lang w:val="id-ID"/>
        </w:rPr>
        <w:t>TKM</w:t>
      </w:r>
      <w:r>
        <w:rPr>
          <w:rFonts w:ascii="Arial" w:hAnsi="Arial" w:cs="Arial"/>
          <w:lang w:val="id-ID"/>
        </w:rPr>
        <w:t xml:space="preserve"> dari semua kerugian, biaya dan pengeluaran yang timbul dari setiap klaim/tuntutan, termasuk biaya </w:t>
      </w:r>
      <w:r>
        <w:rPr>
          <w:rFonts w:ascii="Arial" w:hAnsi="Arial" w:cs="Arial"/>
          <w:i/>
          <w:lang w:val="id-ID"/>
        </w:rPr>
        <w:t>arbitrase</w:t>
      </w:r>
      <w:r>
        <w:rPr>
          <w:rFonts w:ascii="Arial" w:hAnsi="Arial" w:cs="Arial"/>
          <w:lang w:val="id-ID"/>
        </w:rPr>
        <w:t>, biaya pengadilan, biaya pengacara serta ganti rugi yang ditetapkan pengadilan maupun lembaga lain yang berwenang menyelesaikan klaim/tuntutan, apabila klaim/ tuntutan dimaksud timbul karena hal-hal sebagai berikut:</w:t>
      </w:r>
    </w:p>
    <w:p w14:paraId="3EE45855" w14:textId="77777777" w:rsidR="000B3357" w:rsidRDefault="000B3357" w:rsidP="00782792">
      <w:pPr>
        <w:tabs>
          <w:tab w:val="left" w:pos="540"/>
          <w:tab w:val="left" w:pos="900"/>
        </w:tabs>
        <w:spacing w:after="120"/>
        <w:ind w:left="900" w:hanging="900"/>
        <w:jc w:val="both"/>
        <w:rPr>
          <w:rFonts w:ascii="Arial" w:hAnsi="Arial" w:cs="Arial"/>
          <w:lang w:val="id-ID"/>
        </w:rPr>
      </w:pPr>
      <w:r>
        <w:rPr>
          <w:rFonts w:ascii="Arial" w:hAnsi="Arial" w:cs="Arial"/>
          <w:lang w:val="id-ID"/>
        </w:rPr>
        <w:tab/>
        <w:t>a.</w:t>
      </w:r>
      <w:r>
        <w:rPr>
          <w:rFonts w:ascii="Arial" w:hAnsi="Arial" w:cs="Arial"/>
          <w:lang w:val="id-ID"/>
        </w:rPr>
        <w:tab/>
        <w:t xml:space="preserve">Sebagai akibat dari kelalaian </w:t>
      </w:r>
      <w:r>
        <w:rPr>
          <w:rFonts w:ascii="Arial" w:hAnsi="Arial" w:cs="Arial"/>
          <w:b/>
          <w:lang w:val="id-ID"/>
        </w:rPr>
        <w:t>MITRA</w:t>
      </w:r>
      <w:r>
        <w:rPr>
          <w:rFonts w:ascii="Arial" w:hAnsi="Arial" w:cs="Arial"/>
          <w:lang w:val="id-ID"/>
        </w:rPr>
        <w:t xml:space="preserve"> dalam melaksanakan kewajibannya sesuai dengan Perjanj</w:t>
      </w:r>
      <w:r w:rsidR="00136B19">
        <w:rPr>
          <w:rFonts w:ascii="Arial" w:hAnsi="Arial" w:cs="Arial"/>
          <w:lang w:val="id-ID"/>
        </w:rPr>
        <w:t>i</w:t>
      </w:r>
      <w:r>
        <w:rPr>
          <w:rFonts w:ascii="Arial" w:hAnsi="Arial" w:cs="Arial"/>
          <w:lang w:val="id-ID"/>
        </w:rPr>
        <w:t>an ini atau perjanjian khusus lain terkait dengan Perjanjian ini.</w:t>
      </w:r>
    </w:p>
    <w:p w14:paraId="591D7BE9" w14:textId="77777777" w:rsidR="000B3357" w:rsidRDefault="000B3357" w:rsidP="00782792">
      <w:pPr>
        <w:tabs>
          <w:tab w:val="left" w:pos="540"/>
          <w:tab w:val="left" w:pos="900"/>
        </w:tabs>
        <w:spacing w:after="120"/>
        <w:ind w:left="900" w:hanging="900"/>
        <w:jc w:val="both"/>
        <w:rPr>
          <w:rFonts w:ascii="Arial" w:hAnsi="Arial" w:cs="Arial"/>
          <w:lang w:val="id-ID"/>
        </w:rPr>
      </w:pPr>
      <w:r>
        <w:rPr>
          <w:rFonts w:ascii="Arial" w:hAnsi="Arial" w:cs="Arial"/>
          <w:lang w:val="id-ID"/>
        </w:rPr>
        <w:tab/>
        <w:t>b.</w:t>
      </w:r>
      <w:r>
        <w:rPr>
          <w:rFonts w:ascii="Arial" w:hAnsi="Arial" w:cs="Arial"/>
          <w:lang w:val="id-ID"/>
        </w:rPr>
        <w:tab/>
        <w:t xml:space="preserve">Sehubungan dengan setiap klaim/tuntutan termasuk denda atau sanksi lainnya yang diderita </w:t>
      </w:r>
      <w:r>
        <w:rPr>
          <w:rFonts w:ascii="Arial" w:hAnsi="Arial" w:cs="Arial"/>
          <w:b/>
          <w:lang w:val="id-ID"/>
        </w:rPr>
        <w:t>TKM</w:t>
      </w:r>
      <w:r>
        <w:rPr>
          <w:rFonts w:ascii="Arial" w:hAnsi="Arial" w:cs="Arial"/>
          <w:lang w:val="id-ID"/>
        </w:rPr>
        <w:t xml:space="preserve"> sebagai akibat dari pelanggaran oleh </w:t>
      </w:r>
      <w:r>
        <w:rPr>
          <w:rFonts w:ascii="Arial" w:hAnsi="Arial" w:cs="Arial"/>
          <w:b/>
          <w:lang w:val="id-ID"/>
        </w:rPr>
        <w:t>MITRA</w:t>
      </w:r>
      <w:r>
        <w:rPr>
          <w:rFonts w:ascii="Arial" w:hAnsi="Arial" w:cs="Arial"/>
          <w:lang w:val="id-ID"/>
        </w:rPr>
        <w:t xml:space="preserve"> atau salah satu karyawannya  terhadap hukum dan peraturan yang berlaku.</w:t>
      </w:r>
    </w:p>
    <w:p w14:paraId="5B277AFA" w14:textId="77777777" w:rsidR="000B3357" w:rsidRDefault="000B3357" w:rsidP="00782792">
      <w:pPr>
        <w:tabs>
          <w:tab w:val="left" w:pos="540"/>
          <w:tab w:val="left" w:pos="900"/>
        </w:tabs>
        <w:spacing w:after="120"/>
        <w:ind w:left="900" w:hanging="900"/>
        <w:jc w:val="both"/>
        <w:rPr>
          <w:rFonts w:ascii="Arial" w:hAnsi="Arial" w:cs="Arial"/>
          <w:lang w:val="id-ID"/>
        </w:rPr>
      </w:pPr>
      <w:r>
        <w:rPr>
          <w:rFonts w:ascii="Arial" w:hAnsi="Arial" w:cs="Arial"/>
          <w:lang w:val="id-ID"/>
        </w:rPr>
        <w:tab/>
        <w:t>c.</w:t>
      </w:r>
      <w:r>
        <w:rPr>
          <w:rFonts w:ascii="Arial" w:hAnsi="Arial" w:cs="Arial"/>
          <w:lang w:val="id-ID"/>
        </w:rPr>
        <w:tab/>
        <w:t xml:space="preserve">Atas cidera pribadi yang menimpa dan/atau kematian seseorang dan kerusakan yang terjadi pada harta benda akibat tindakan atau kelalaian untuk melakukan suatu tindakan baik karena kelalaian atau bukan dari </w:t>
      </w:r>
      <w:r>
        <w:rPr>
          <w:rFonts w:ascii="Arial" w:hAnsi="Arial" w:cs="Arial"/>
          <w:b/>
          <w:lang w:val="id-ID"/>
        </w:rPr>
        <w:t>MITRA</w:t>
      </w:r>
      <w:r>
        <w:rPr>
          <w:rFonts w:ascii="Arial" w:hAnsi="Arial" w:cs="Arial"/>
          <w:lang w:val="id-ID"/>
        </w:rPr>
        <w:t xml:space="preserve">, para karyawannya, agen atau sub-kontraktornya. </w:t>
      </w:r>
    </w:p>
    <w:p w14:paraId="14A5A0CA" w14:textId="77777777" w:rsidR="000B3357" w:rsidRDefault="000B3357" w:rsidP="00782792">
      <w:pPr>
        <w:tabs>
          <w:tab w:val="left" w:pos="540"/>
          <w:tab w:val="left" w:pos="900"/>
        </w:tabs>
        <w:spacing w:after="120"/>
        <w:ind w:left="907" w:hanging="907"/>
        <w:jc w:val="both"/>
        <w:rPr>
          <w:rFonts w:ascii="Arial" w:hAnsi="Arial" w:cs="Arial"/>
          <w:lang w:val="id-ID"/>
        </w:rPr>
      </w:pPr>
      <w:r>
        <w:rPr>
          <w:rFonts w:ascii="Arial" w:hAnsi="Arial" w:cs="Arial"/>
          <w:lang w:val="id-ID"/>
        </w:rPr>
        <w:tab/>
        <w:t>d.</w:t>
      </w:r>
      <w:r>
        <w:rPr>
          <w:rFonts w:ascii="Arial" w:hAnsi="Arial" w:cs="Arial"/>
          <w:lang w:val="id-ID"/>
        </w:rPr>
        <w:tab/>
        <w:t xml:space="preserve">Adanya sengketa yang timbul sehubungan dengan perjanjian yang telah ditandatangani </w:t>
      </w:r>
      <w:r>
        <w:rPr>
          <w:rFonts w:ascii="Arial" w:hAnsi="Arial" w:cs="Arial"/>
          <w:b/>
          <w:lang w:val="id-ID"/>
        </w:rPr>
        <w:t>MITRA</w:t>
      </w:r>
      <w:r>
        <w:rPr>
          <w:rFonts w:ascii="Arial" w:hAnsi="Arial" w:cs="Arial"/>
          <w:lang w:val="id-ID"/>
        </w:rPr>
        <w:t xml:space="preserve"> dengan pihak ketiga sebelum maupun selama pelaksanaan Perjanjian ini. Jika </w:t>
      </w:r>
      <w:r>
        <w:rPr>
          <w:rFonts w:ascii="Arial" w:hAnsi="Arial" w:cs="Arial"/>
          <w:b/>
          <w:lang w:val="id-ID"/>
        </w:rPr>
        <w:t>TKM</w:t>
      </w:r>
      <w:r>
        <w:rPr>
          <w:rFonts w:ascii="Arial" w:hAnsi="Arial" w:cs="Arial"/>
          <w:lang w:val="id-ID"/>
        </w:rPr>
        <w:t xml:space="preserve"> ikut digugat dalam sengketa ini, maka </w:t>
      </w:r>
      <w:r>
        <w:rPr>
          <w:rFonts w:ascii="Arial" w:hAnsi="Arial" w:cs="Arial"/>
          <w:b/>
          <w:lang w:val="id-ID"/>
        </w:rPr>
        <w:t>MITRA</w:t>
      </w:r>
      <w:r>
        <w:rPr>
          <w:rFonts w:ascii="Arial" w:hAnsi="Arial" w:cs="Arial"/>
          <w:lang w:val="id-ID"/>
        </w:rPr>
        <w:t xml:space="preserve"> akan bertanggung jawab penuh untuk menanggung biaya Pengacara yang ditunjuk sendiri oleh </w:t>
      </w:r>
      <w:r>
        <w:rPr>
          <w:rFonts w:ascii="Arial" w:hAnsi="Arial" w:cs="Arial"/>
          <w:b/>
          <w:lang w:val="id-ID"/>
        </w:rPr>
        <w:t>TKM</w:t>
      </w:r>
      <w:r>
        <w:rPr>
          <w:rFonts w:ascii="Arial" w:hAnsi="Arial" w:cs="Arial"/>
          <w:lang w:val="id-ID"/>
        </w:rPr>
        <w:t xml:space="preserve"> untuk menghadapi gugatan tersebut. Jika atas permohonan dari lawan sengketa </w:t>
      </w:r>
      <w:r>
        <w:rPr>
          <w:rFonts w:ascii="Arial" w:hAnsi="Arial" w:cs="Arial"/>
          <w:b/>
          <w:lang w:val="id-ID"/>
        </w:rPr>
        <w:t>MITRA</w:t>
      </w:r>
      <w:r>
        <w:rPr>
          <w:rFonts w:ascii="Arial" w:hAnsi="Arial" w:cs="Arial"/>
          <w:lang w:val="id-ID"/>
        </w:rPr>
        <w:t xml:space="preserve"> pengadilan menjatuhkan putusan provisionil yang melarang pelaksanaan proyek lebih lanjut, maka </w:t>
      </w:r>
      <w:r>
        <w:rPr>
          <w:rFonts w:ascii="Arial" w:hAnsi="Arial" w:cs="Arial"/>
          <w:b/>
          <w:lang w:val="id-ID"/>
        </w:rPr>
        <w:t>MITRA</w:t>
      </w:r>
      <w:r>
        <w:rPr>
          <w:rFonts w:ascii="Arial" w:hAnsi="Arial" w:cs="Arial"/>
          <w:lang w:val="id-ID"/>
        </w:rPr>
        <w:t xml:space="preserve"> sepakat bahwa </w:t>
      </w:r>
      <w:r>
        <w:rPr>
          <w:rFonts w:ascii="Arial" w:hAnsi="Arial" w:cs="Arial"/>
          <w:b/>
          <w:lang w:val="id-ID"/>
        </w:rPr>
        <w:t xml:space="preserve">TKM </w:t>
      </w:r>
      <w:r>
        <w:rPr>
          <w:rFonts w:ascii="Arial" w:hAnsi="Arial" w:cs="Arial"/>
          <w:lang w:val="id-ID"/>
        </w:rPr>
        <w:t xml:space="preserve">berhak untuk mengalihkan proyek tersebut kepada pihak lain agar kepentingan </w:t>
      </w:r>
      <w:r>
        <w:rPr>
          <w:rFonts w:ascii="Arial" w:hAnsi="Arial" w:cs="Arial"/>
          <w:b/>
          <w:lang w:val="id-ID"/>
        </w:rPr>
        <w:t>TKM</w:t>
      </w:r>
      <w:r>
        <w:rPr>
          <w:rFonts w:ascii="Arial" w:hAnsi="Arial" w:cs="Arial"/>
          <w:lang w:val="id-ID"/>
        </w:rPr>
        <w:t xml:space="preserve"> atas proyek tersebut tidak terganggu atau terhenti.</w:t>
      </w:r>
    </w:p>
    <w:p w14:paraId="3116224D" w14:textId="77777777" w:rsidR="000B3357" w:rsidRDefault="000B3357">
      <w:pPr>
        <w:tabs>
          <w:tab w:val="left" w:pos="540"/>
          <w:tab w:val="left" w:pos="1080"/>
        </w:tabs>
        <w:spacing w:after="120"/>
        <w:ind w:left="1080" w:hanging="1080"/>
        <w:jc w:val="both"/>
        <w:rPr>
          <w:rFonts w:ascii="Arial" w:hAnsi="Arial" w:cs="Arial"/>
          <w:lang w:val="id-ID"/>
        </w:rPr>
      </w:pPr>
      <w:r>
        <w:rPr>
          <w:rFonts w:ascii="Arial" w:hAnsi="Arial" w:cs="Arial"/>
          <w:lang w:val="id-ID"/>
        </w:rPr>
        <w:t>(2)</w:t>
      </w:r>
      <w:r>
        <w:rPr>
          <w:rFonts w:ascii="Arial" w:hAnsi="Arial" w:cs="Arial"/>
          <w:lang w:val="id-ID"/>
        </w:rPr>
        <w:tab/>
        <w:t xml:space="preserve">Apabila terjadi hal-hal dimaksud ayat (1) Pasal ini, maka </w:t>
      </w:r>
      <w:r>
        <w:rPr>
          <w:rFonts w:ascii="Arial" w:hAnsi="Arial" w:cs="Arial"/>
          <w:b/>
          <w:lang w:val="id-ID"/>
        </w:rPr>
        <w:t>TKM</w:t>
      </w:r>
      <w:r>
        <w:rPr>
          <w:rFonts w:ascii="Arial" w:hAnsi="Arial" w:cs="Arial"/>
          <w:lang w:val="id-ID"/>
        </w:rPr>
        <w:t xml:space="preserve"> harus :</w:t>
      </w:r>
    </w:p>
    <w:p w14:paraId="392EB14D" w14:textId="77777777" w:rsidR="000B3357" w:rsidRDefault="000B3357" w:rsidP="00516ED7">
      <w:pPr>
        <w:tabs>
          <w:tab w:val="left" w:pos="540"/>
          <w:tab w:val="left" w:pos="900"/>
        </w:tabs>
        <w:spacing w:after="120"/>
        <w:ind w:left="902" w:hanging="902"/>
        <w:jc w:val="both"/>
        <w:rPr>
          <w:rFonts w:ascii="Arial" w:hAnsi="Arial" w:cs="Arial"/>
          <w:lang w:val="id-ID"/>
        </w:rPr>
      </w:pPr>
      <w:r>
        <w:rPr>
          <w:rFonts w:ascii="Arial" w:hAnsi="Arial" w:cs="Arial"/>
          <w:lang w:val="id-ID"/>
        </w:rPr>
        <w:tab/>
        <w:t>a.</w:t>
      </w:r>
      <w:r>
        <w:rPr>
          <w:rFonts w:ascii="Arial" w:hAnsi="Arial" w:cs="Arial"/>
          <w:lang w:val="id-ID"/>
        </w:rPr>
        <w:tab/>
        <w:t xml:space="preserve">Menyampaikan segera pemberitahuan tertulis kepada </w:t>
      </w:r>
      <w:r>
        <w:rPr>
          <w:rFonts w:ascii="Arial" w:hAnsi="Arial" w:cs="Arial"/>
          <w:b/>
          <w:lang w:val="id-ID"/>
        </w:rPr>
        <w:t>MITRA</w:t>
      </w:r>
      <w:r>
        <w:rPr>
          <w:rFonts w:ascii="Arial" w:hAnsi="Arial" w:cs="Arial"/>
          <w:lang w:val="id-ID"/>
        </w:rPr>
        <w:t xml:space="preserve">, jika ada klaim gugatan dari pihak ketiga. </w:t>
      </w:r>
    </w:p>
    <w:p w14:paraId="4F549BD5" w14:textId="77777777" w:rsidR="000B3357" w:rsidRDefault="000B3357" w:rsidP="00516ED7">
      <w:pPr>
        <w:tabs>
          <w:tab w:val="left" w:pos="540"/>
          <w:tab w:val="left" w:pos="900"/>
        </w:tabs>
        <w:spacing w:after="120"/>
        <w:ind w:left="902" w:hanging="902"/>
        <w:jc w:val="both"/>
        <w:rPr>
          <w:rFonts w:ascii="Arial" w:hAnsi="Arial" w:cs="Arial"/>
          <w:lang w:val="id-ID"/>
        </w:rPr>
      </w:pPr>
      <w:r>
        <w:rPr>
          <w:rFonts w:ascii="Arial" w:hAnsi="Arial" w:cs="Arial"/>
          <w:lang w:val="id-ID"/>
        </w:rPr>
        <w:tab/>
        <w:t>b.</w:t>
      </w:r>
      <w:r>
        <w:rPr>
          <w:rFonts w:ascii="Arial" w:hAnsi="Arial" w:cs="Arial"/>
          <w:lang w:val="id-ID"/>
        </w:rPr>
        <w:tab/>
        <w:t xml:space="preserve">Mengijinkan </w:t>
      </w:r>
      <w:r>
        <w:rPr>
          <w:rFonts w:ascii="Arial" w:hAnsi="Arial" w:cs="Arial"/>
          <w:b/>
          <w:lang w:val="id-ID"/>
        </w:rPr>
        <w:t>MITRA</w:t>
      </w:r>
      <w:r>
        <w:rPr>
          <w:rFonts w:ascii="Arial" w:hAnsi="Arial" w:cs="Arial"/>
          <w:lang w:val="id-ID"/>
        </w:rPr>
        <w:t xml:space="preserve"> untuk menyelesaikan klaim dan/atau gugatan dimaksud atas permintaan </w:t>
      </w:r>
      <w:r>
        <w:rPr>
          <w:rFonts w:ascii="Arial" w:hAnsi="Arial" w:cs="Arial"/>
          <w:b/>
          <w:lang w:val="id-ID"/>
        </w:rPr>
        <w:t xml:space="preserve">MITRA </w:t>
      </w:r>
      <w:r>
        <w:rPr>
          <w:rFonts w:ascii="Arial" w:hAnsi="Arial" w:cs="Arial"/>
          <w:lang w:val="id-ID"/>
        </w:rPr>
        <w:t xml:space="preserve">dan atas biaya </w:t>
      </w:r>
      <w:r>
        <w:rPr>
          <w:rFonts w:ascii="Arial" w:hAnsi="Arial" w:cs="Arial"/>
          <w:b/>
          <w:lang w:val="id-ID"/>
        </w:rPr>
        <w:t>MITRA</w:t>
      </w:r>
      <w:r>
        <w:rPr>
          <w:rFonts w:ascii="Arial" w:hAnsi="Arial" w:cs="Arial"/>
          <w:lang w:val="id-ID"/>
        </w:rPr>
        <w:t>.</w:t>
      </w:r>
    </w:p>
    <w:p w14:paraId="7BEB1171" w14:textId="77777777" w:rsidR="000B3357" w:rsidRDefault="000B3357">
      <w:pPr>
        <w:tabs>
          <w:tab w:val="left" w:pos="540"/>
          <w:tab w:val="left" w:pos="900"/>
        </w:tabs>
        <w:ind w:left="907" w:hanging="907"/>
        <w:jc w:val="both"/>
        <w:rPr>
          <w:rFonts w:ascii="Arial" w:hAnsi="Arial" w:cs="Arial"/>
          <w:lang w:val="id-ID"/>
        </w:rPr>
      </w:pPr>
      <w:r>
        <w:rPr>
          <w:rFonts w:ascii="Arial" w:hAnsi="Arial" w:cs="Arial"/>
          <w:lang w:val="id-ID"/>
        </w:rPr>
        <w:tab/>
        <w:t>c.</w:t>
      </w:r>
      <w:r>
        <w:rPr>
          <w:rFonts w:ascii="Arial" w:hAnsi="Arial" w:cs="Arial"/>
          <w:lang w:val="id-ID"/>
        </w:rPr>
        <w:tab/>
        <w:t xml:space="preserve">Memberikan informasi dan bantuan yang wajar bila diperlukan </w:t>
      </w:r>
      <w:r>
        <w:rPr>
          <w:rFonts w:ascii="Arial" w:hAnsi="Arial" w:cs="Arial"/>
          <w:b/>
          <w:lang w:val="id-ID"/>
        </w:rPr>
        <w:t>MITRA</w:t>
      </w:r>
      <w:r>
        <w:rPr>
          <w:rFonts w:ascii="Arial" w:hAnsi="Arial" w:cs="Arial"/>
          <w:lang w:val="id-ID"/>
        </w:rPr>
        <w:t xml:space="preserve"> dan atas permintaan tertulis dari </w:t>
      </w:r>
      <w:r>
        <w:rPr>
          <w:rFonts w:ascii="Arial" w:hAnsi="Arial" w:cs="Arial"/>
          <w:b/>
          <w:lang w:val="id-ID"/>
        </w:rPr>
        <w:t>MITRA</w:t>
      </w:r>
      <w:r>
        <w:rPr>
          <w:rFonts w:ascii="Arial" w:hAnsi="Arial" w:cs="Arial"/>
          <w:lang w:val="id-ID"/>
        </w:rPr>
        <w:t xml:space="preserve"> dalam upaya menyangkal atau menyelesaikan klaim dan atau gugatan dimaksud.</w:t>
      </w:r>
    </w:p>
    <w:p w14:paraId="04091ECE" w14:textId="77777777" w:rsidR="00352A82" w:rsidRDefault="00352A82">
      <w:pPr>
        <w:pStyle w:val="Heading3"/>
        <w:numPr>
          <w:ilvl w:val="0"/>
          <w:numId w:val="0"/>
        </w:numPr>
        <w:rPr>
          <w:rFonts w:ascii="Arial" w:hAnsi="Arial" w:cs="Arial"/>
          <w:sz w:val="20"/>
          <w:szCs w:val="20"/>
          <w:u w:val="none"/>
        </w:rPr>
      </w:pPr>
    </w:p>
    <w:p w14:paraId="6CEF76F6" w14:textId="77777777" w:rsidR="00352A82" w:rsidRDefault="00352A82">
      <w:pPr>
        <w:pStyle w:val="Heading3"/>
        <w:numPr>
          <w:ilvl w:val="0"/>
          <w:numId w:val="0"/>
        </w:numPr>
        <w:rPr>
          <w:rFonts w:ascii="Arial" w:hAnsi="Arial" w:cs="Arial"/>
          <w:sz w:val="20"/>
          <w:szCs w:val="20"/>
          <w:u w:val="none"/>
        </w:rPr>
      </w:pPr>
    </w:p>
    <w:p w14:paraId="39B3A910" w14:textId="77777777" w:rsidR="00352A82" w:rsidRDefault="00352A82">
      <w:pPr>
        <w:pStyle w:val="Heading3"/>
        <w:numPr>
          <w:ilvl w:val="0"/>
          <w:numId w:val="0"/>
        </w:numPr>
        <w:rPr>
          <w:rFonts w:ascii="Arial" w:hAnsi="Arial" w:cs="Arial"/>
          <w:sz w:val="20"/>
          <w:szCs w:val="20"/>
          <w:u w:val="none"/>
        </w:rPr>
      </w:pPr>
    </w:p>
    <w:p w14:paraId="3C69A1A8" w14:textId="77777777" w:rsidR="000B3357" w:rsidRPr="001A46E1" w:rsidRDefault="000B3357">
      <w:pPr>
        <w:pStyle w:val="Heading3"/>
        <w:numPr>
          <w:ilvl w:val="0"/>
          <w:numId w:val="0"/>
        </w:numPr>
        <w:rPr>
          <w:rFonts w:ascii="Arial" w:hAnsi="Arial" w:cs="Arial"/>
          <w:sz w:val="20"/>
          <w:szCs w:val="20"/>
          <w:u w:val="none"/>
          <w:lang w:val="en-US"/>
        </w:rPr>
      </w:pPr>
      <w:r>
        <w:rPr>
          <w:rFonts w:ascii="Arial" w:hAnsi="Arial" w:cs="Arial"/>
          <w:sz w:val="20"/>
          <w:szCs w:val="20"/>
          <w:u w:val="none"/>
        </w:rPr>
        <w:t xml:space="preserve">PASAL </w:t>
      </w:r>
      <w:r w:rsidR="001A46E1">
        <w:rPr>
          <w:rFonts w:ascii="Arial" w:hAnsi="Arial" w:cs="Arial"/>
          <w:sz w:val="20"/>
          <w:szCs w:val="20"/>
          <w:u w:val="none"/>
          <w:lang w:val="en-US"/>
        </w:rPr>
        <w:t>20</w:t>
      </w:r>
    </w:p>
    <w:p w14:paraId="3B6B7183" w14:textId="77777777" w:rsidR="000B3357" w:rsidRDefault="000B3357">
      <w:pPr>
        <w:pStyle w:val="Heading3"/>
        <w:rPr>
          <w:rFonts w:ascii="Arial" w:hAnsi="Arial" w:cs="Arial"/>
          <w:sz w:val="20"/>
          <w:szCs w:val="20"/>
          <w:u w:val="none"/>
          <w:lang w:val="id-ID"/>
        </w:rPr>
      </w:pPr>
      <w:r>
        <w:rPr>
          <w:rFonts w:ascii="Arial" w:hAnsi="Arial" w:cs="Arial"/>
          <w:sz w:val="20"/>
          <w:szCs w:val="20"/>
          <w:u w:val="none"/>
        </w:rPr>
        <w:t>LAPORAN</w:t>
      </w:r>
    </w:p>
    <w:p w14:paraId="23EE935F" w14:textId="77777777" w:rsidR="000B3357" w:rsidRDefault="000B3357">
      <w:pPr>
        <w:rPr>
          <w:rFonts w:ascii="Arial" w:hAnsi="Arial" w:cs="Arial"/>
          <w:lang w:val="id-ID"/>
        </w:rPr>
      </w:pPr>
    </w:p>
    <w:p w14:paraId="129862C1" w14:textId="77777777" w:rsidR="000B3357" w:rsidRDefault="000B3357" w:rsidP="00135602">
      <w:pPr>
        <w:pStyle w:val="b"/>
        <w:numPr>
          <w:ilvl w:val="0"/>
          <w:numId w:val="21"/>
        </w:numPr>
        <w:tabs>
          <w:tab w:val="clear" w:pos="720"/>
          <w:tab w:val="left" w:pos="564"/>
        </w:tabs>
        <w:spacing w:before="0"/>
        <w:ind w:left="561" w:hanging="561"/>
        <w:rPr>
          <w:rFonts w:ascii="Arial" w:hAnsi="Arial" w:cs="Arial"/>
          <w:sz w:val="20"/>
          <w:szCs w:val="20"/>
          <w:lang w:val="id-ID"/>
        </w:rPr>
      </w:pPr>
      <w:r>
        <w:rPr>
          <w:rFonts w:ascii="Arial" w:hAnsi="Arial" w:cs="Arial"/>
          <w:sz w:val="20"/>
          <w:szCs w:val="20"/>
          <w:lang w:val="id-ID"/>
        </w:rPr>
        <w:t xml:space="preserve">Selama Jangka Waktu Pelaksanaan/Penyelesaian Pekerjaan berdasarkan Perjanjian ini, </w:t>
      </w:r>
      <w:r>
        <w:rPr>
          <w:rFonts w:ascii="Arial" w:hAnsi="Arial" w:cs="Arial"/>
          <w:b/>
          <w:lang w:val="id-ID"/>
        </w:rPr>
        <w:t>MITRA</w:t>
      </w:r>
      <w:r>
        <w:rPr>
          <w:rFonts w:ascii="Arial" w:hAnsi="Arial" w:cs="Arial"/>
          <w:sz w:val="20"/>
          <w:szCs w:val="20"/>
          <w:lang w:val="id-ID"/>
        </w:rPr>
        <w:t xml:space="preserve"> harus </w:t>
      </w:r>
      <w:r>
        <w:rPr>
          <w:rFonts w:ascii="Arial" w:hAnsi="Arial" w:cs="Arial"/>
          <w:b/>
          <w:sz w:val="20"/>
          <w:szCs w:val="20"/>
          <w:lang w:val="id-ID"/>
        </w:rPr>
        <w:t>membuat rencana kerja</w:t>
      </w:r>
      <w:r w:rsidR="00F70B01">
        <w:rPr>
          <w:rFonts w:ascii="Arial" w:hAnsi="Arial" w:cs="Arial"/>
          <w:b/>
          <w:sz w:val="20"/>
          <w:szCs w:val="20"/>
        </w:rPr>
        <w:t xml:space="preserve"> </w:t>
      </w:r>
      <w:r>
        <w:rPr>
          <w:rFonts w:ascii="Arial" w:hAnsi="Arial" w:cs="Arial"/>
          <w:b/>
          <w:sz w:val="20"/>
          <w:szCs w:val="20"/>
          <w:lang w:val="id-ID"/>
        </w:rPr>
        <w:t xml:space="preserve">dan menyampaikan laporan </w:t>
      </w:r>
      <w:r w:rsidR="006E77F0">
        <w:rPr>
          <w:rFonts w:ascii="Arial" w:hAnsi="Arial" w:cs="Arial"/>
          <w:b/>
          <w:sz w:val="20"/>
          <w:szCs w:val="20"/>
        </w:rPr>
        <w:t>H</w:t>
      </w:r>
      <w:r w:rsidR="0016509B">
        <w:rPr>
          <w:rFonts w:ascii="Arial" w:hAnsi="Arial" w:cs="Arial"/>
          <w:b/>
          <w:sz w:val="20"/>
          <w:szCs w:val="20"/>
        </w:rPr>
        <w:t>arian</w:t>
      </w:r>
      <w:r w:rsidR="00CE14DE">
        <w:rPr>
          <w:rFonts w:ascii="Arial" w:hAnsi="Arial" w:cs="Arial"/>
          <w:b/>
          <w:sz w:val="20"/>
          <w:szCs w:val="20"/>
        </w:rPr>
        <w:t xml:space="preserve">, </w:t>
      </w:r>
      <w:r w:rsidR="006E77F0">
        <w:rPr>
          <w:rFonts w:ascii="Arial" w:hAnsi="Arial" w:cs="Arial"/>
          <w:b/>
          <w:iCs/>
          <w:sz w:val="20"/>
          <w:szCs w:val="20"/>
          <w:lang w:val="id-ID"/>
        </w:rPr>
        <w:t>M</w:t>
      </w:r>
      <w:r>
        <w:rPr>
          <w:rFonts w:ascii="Arial" w:hAnsi="Arial" w:cs="Arial"/>
          <w:b/>
          <w:iCs/>
          <w:sz w:val="20"/>
          <w:szCs w:val="20"/>
          <w:lang w:val="id-ID"/>
        </w:rPr>
        <w:t>ingguan</w:t>
      </w:r>
      <w:r w:rsidR="00CE14DE">
        <w:rPr>
          <w:rFonts w:ascii="Arial" w:hAnsi="Arial" w:cs="Arial"/>
          <w:iCs/>
          <w:sz w:val="20"/>
          <w:szCs w:val="20"/>
        </w:rPr>
        <w:t xml:space="preserve"> </w:t>
      </w:r>
      <w:r w:rsidR="00CE14DE" w:rsidRPr="00CE14DE">
        <w:rPr>
          <w:rFonts w:ascii="Arial" w:hAnsi="Arial" w:cs="Arial"/>
          <w:b/>
          <w:bCs/>
          <w:iCs/>
          <w:sz w:val="20"/>
          <w:szCs w:val="20"/>
        </w:rPr>
        <w:t xml:space="preserve">dan </w:t>
      </w:r>
      <w:r w:rsidR="006E77F0">
        <w:rPr>
          <w:rFonts w:ascii="Arial" w:hAnsi="Arial" w:cs="Arial"/>
          <w:b/>
          <w:bCs/>
          <w:iCs/>
          <w:sz w:val="20"/>
          <w:szCs w:val="20"/>
        </w:rPr>
        <w:t>B</w:t>
      </w:r>
      <w:r w:rsidR="00CE14DE" w:rsidRPr="00CE14DE">
        <w:rPr>
          <w:rFonts w:ascii="Arial" w:hAnsi="Arial" w:cs="Arial"/>
          <w:b/>
          <w:bCs/>
          <w:iCs/>
          <w:sz w:val="20"/>
          <w:szCs w:val="20"/>
        </w:rPr>
        <w:t>ulanan</w:t>
      </w:r>
      <w:r w:rsidR="00CE14DE">
        <w:rPr>
          <w:rFonts w:ascii="Arial" w:hAnsi="Arial" w:cs="Arial"/>
          <w:iCs/>
          <w:sz w:val="20"/>
          <w:szCs w:val="20"/>
        </w:rPr>
        <w:t xml:space="preserve"> </w:t>
      </w:r>
      <w:r>
        <w:rPr>
          <w:rFonts w:ascii="Arial" w:hAnsi="Arial" w:cs="Arial"/>
          <w:sz w:val="20"/>
          <w:szCs w:val="20"/>
          <w:lang w:val="id-ID"/>
        </w:rPr>
        <w:t xml:space="preserve">secara tertulis kepada </w:t>
      </w:r>
      <w:r>
        <w:rPr>
          <w:rFonts w:ascii="Arial" w:hAnsi="Arial" w:cs="Arial"/>
          <w:b/>
          <w:sz w:val="20"/>
          <w:szCs w:val="20"/>
          <w:lang w:val="id-ID"/>
        </w:rPr>
        <w:t>TKM</w:t>
      </w:r>
      <w:r>
        <w:rPr>
          <w:rFonts w:ascii="Arial" w:hAnsi="Arial" w:cs="Arial"/>
          <w:sz w:val="20"/>
          <w:szCs w:val="20"/>
          <w:lang w:val="id-ID"/>
        </w:rPr>
        <w:t xml:space="preserve"> mengenai kemajuan pelaksanaan Pekerjaan dan serta permasalahan utama yang timbul di Lokasi</w:t>
      </w:r>
      <w:r w:rsidR="00BB4C63">
        <w:rPr>
          <w:rFonts w:ascii="Arial" w:hAnsi="Arial" w:cs="Arial"/>
          <w:sz w:val="20"/>
          <w:szCs w:val="20"/>
        </w:rPr>
        <w:t xml:space="preserve"> dilengkapi dokumen pendukung</w:t>
      </w:r>
      <w:r>
        <w:rPr>
          <w:rFonts w:ascii="Arial" w:hAnsi="Arial" w:cs="Arial"/>
          <w:sz w:val="20"/>
          <w:szCs w:val="20"/>
          <w:lang w:val="id-ID"/>
        </w:rPr>
        <w:t>.</w:t>
      </w:r>
    </w:p>
    <w:p w14:paraId="7B114546" w14:textId="77777777" w:rsidR="000B3357" w:rsidRDefault="000B3357" w:rsidP="00135602">
      <w:pPr>
        <w:pStyle w:val="b"/>
        <w:numPr>
          <w:ilvl w:val="0"/>
          <w:numId w:val="21"/>
        </w:numPr>
        <w:tabs>
          <w:tab w:val="clear" w:pos="720"/>
          <w:tab w:val="left" w:pos="564"/>
        </w:tabs>
        <w:spacing w:before="0"/>
        <w:ind w:left="561" w:hanging="561"/>
        <w:rPr>
          <w:rFonts w:ascii="Arial" w:hAnsi="Arial" w:cs="Arial"/>
          <w:sz w:val="20"/>
          <w:szCs w:val="20"/>
          <w:lang w:val="id-ID"/>
        </w:rPr>
      </w:pPr>
      <w:r>
        <w:rPr>
          <w:rFonts w:ascii="Arial" w:hAnsi="Arial" w:cs="Arial"/>
          <w:b/>
          <w:sz w:val="20"/>
          <w:szCs w:val="20"/>
        </w:rPr>
        <w:t>MITRA</w:t>
      </w:r>
      <w:r>
        <w:rPr>
          <w:rFonts w:ascii="Arial" w:hAnsi="Arial" w:cs="Arial"/>
          <w:sz w:val="20"/>
          <w:szCs w:val="20"/>
          <w:lang w:val="id-ID"/>
        </w:rPr>
        <w:t xml:space="preserve"> harus memperhatikan secara langsung untuk mempersiapkan laporan kemajuan dalam waktu dan format dimana </w:t>
      </w:r>
      <w:r>
        <w:rPr>
          <w:rFonts w:ascii="Arial" w:hAnsi="Arial" w:cs="Arial"/>
          <w:b/>
          <w:sz w:val="20"/>
          <w:szCs w:val="20"/>
          <w:lang w:val="id-ID"/>
        </w:rPr>
        <w:t>TKM</w:t>
      </w:r>
      <w:r>
        <w:rPr>
          <w:rFonts w:ascii="Arial" w:hAnsi="Arial" w:cs="Arial"/>
          <w:sz w:val="20"/>
          <w:szCs w:val="20"/>
          <w:lang w:val="id-ID"/>
        </w:rPr>
        <w:t xml:space="preserve"> dengan mudah dapat memeriksa pelaksanaan Pekerjaan yang telah dilaksanakan. </w:t>
      </w:r>
    </w:p>
    <w:p w14:paraId="609B935A" w14:textId="77777777" w:rsidR="00F06E5D" w:rsidRDefault="000B3357" w:rsidP="00F06E5D">
      <w:pPr>
        <w:pStyle w:val="b"/>
        <w:numPr>
          <w:ilvl w:val="0"/>
          <w:numId w:val="21"/>
        </w:numPr>
        <w:tabs>
          <w:tab w:val="clear" w:pos="720"/>
          <w:tab w:val="left" w:pos="564"/>
        </w:tabs>
        <w:spacing w:before="0"/>
        <w:ind w:left="561" w:hanging="561"/>
        <w:rPr>
          <w:rFonts w:ascii="Arial" w:hAnsi="Arial" w:cs="Arial"/>
          <w:sz w:val="20"/>
          <w:szCs w:val="20"/>
        </w:rPr>
      </w:pPr>
      <w:r w:rsidRPr="00F06E5D">
        <w:rPr>
          <w:rFonts w:ascii="Arial" w:hAnsi="Arial" w:cs="Arial"/>
          <w:sz w:val="20"/>
          <w:szCs w:val="20"/>
          <w:lang w:val="id-ID"/>
        </w:rPr>
        <w:t>Laporan tersebut ayat (1) Pasal ini ditujukan kepada Supe</w:t>
      </w:r>
      <w:r w:rsidR="00366AD6" w:rsidRPr="00F06E5D">
        <w:rPr>
          <w:rFonts w:ascii="Arial" w:hAnsi="Arial" w:cs="Arial"/>
          <w:sz w:val="20"/>
          <w:szCs w:val="20"/>
        </w:rPr>
        <w:t>r</w:t>
      </w:r>
      <w:r w:rsidRPr="00F06E5D">
        <w:rPr>
          <w:rFonts w:ascii="Arial" w:hAnsi="Arial" w:cs="Arial"/>
          <w:sz w:val="20"/>
          <w:szCs w:val="20"/>
          <w:lang w:val="id-ID"/>
        </w:rPr>
        <w:t xml:space="preserve">visor, Site Manager dan </w:t>
      </w:r>
      <w:r w:rsidR="00751130" w:rsidRPr="00F06E5D">
        <w:rPr>
          <w:rFonts w:ascii="Arial" w:hAnsi="Arial" w:cs="Arial"/>
          <w:sz w:val="20"/>
          <w:szCs w:val="20"/>
        </w:rPr>
        <w:t xml:space="preserve">Regional </w:t>
      </w:r>
      <w:r w:rsidRPr="00F06E5D">
        <w:rPr>
          <w:rFonts w:ascii="Arial" w:hAnsi="Arial" w:cs="Arial"/>
          <w:sz w:val="20"/>
          <w:szCs w:val="20"/>
          <w:lang w:val="id-ID"/>
        </w:rPr>
        <w:t>Project Manager</w:t>
      </w:r>
      <w:r w:rsidR="00C158E4" w:rsidRPr="00F06E5D">
        <w:rPr>
          <w:rFonts w:ascii="Arial" w:hAnsi="Arial" w:cs="Arial"/>
          <w:sz w:val="20"/>
          <w:szCs w:val="20"/>
        </w:rPr>
        <w:t xml:space="preserve"> </w:t>
      </w:r>
      <w:r w:rsidR="00C158E4" w:rsidRPr="00136B19">
        <w:rPr>
          <w:rFonts w:ascii="Arial" w:hAnsi="Arial" w:cs="Arial"/>
          <w:b/>
          <w:bCs/>
          <w:sz w:val="20"/>
          <w:szCs w:val="20"/>
        </w:rPr>
        <w:t>TKM</w:t>
      </w:r>
      <w:r w:rsidR="003A73F4" w:rsidRPr="00F06E5D">
        <w:rPr>
          <w:rFonts w:ascii="Arial" w:hAnsi="Arial" w:cs="Arial"/>
          <w:sz w:val="20"/>
          <w:szCs w:val="20"/>
        </w:rPr>
        <w:t>.</w:t>
      </w:r>
    </w:p>
    <w:p w14:paraId="4B70C686" w14:textId="77777777" w:rsidR="000B3357" w:rsidRPr="00F06E5D" w:rsidRDefault="000B3357" w:rsidP="00E51CE8">
      <w:pPr>
        <w:pStyle w:val="b"/>
        <w:tabs>
          <w:tab w:val="clear" w:pos="720"/>
          <w:tab w:val="left" w:pos="3544"/>
        </w:tabs>
        <w:spacing w:before="0" w:after="0"/>
        <w:ind w:left="561" w:firstLine="3692"/>
        <w:jc w:val="left"/>
        <w:rPr>
          <w:rFonts w:ascii="Arial" w:hAnsi="Arial" w:cs="Arial"/>
          <w:b/>
          <w:bCs/>
          <w:sz w:val="20"/>
          <w:szCs w:val="20"/>
        </w:rPr>
      </w:pPr>
      <w:r w:rsidRPr="00F06E5D">
        <w:rPr>
          <w:rFonts w:ascii="Arial" w:hAnsi="Arial" w:cs="Arial"/>
          <w:b/>
          <w:bCs/>
          <w:sz w:val="20"/>
          <w:szCs w:val="20"/>
          <w:lang w:val="id-ID"/>
        </w:rPr>
        <w:lastRenderedPageBreak/>
        <w:t xml:space="preserve">PASAL </w:t>
      </w:r>
      <w:r w:rsidR="00885284" w:rsidRPr="00F06E5D">
        <w:rPr>
          <w:rFonts w:ascii="Arial" w:hAnsi="Arial" w:cs="Arial"/>
          <w:b/>
          <w:bCs/>
          <w:sz w:val="20"/>
          <w:szCs w:val="20"/>
        </w:rPr>
        <w:t>2</w:t>
      </w:r>
      <w:r w:rsidR="001A46E1" w:rsidRPr="00F06E5D">
        <w:rPr>
          <w:rFonts w:ascii="Arial" w:hAnsi="Arial" w:cs="Arial"/>
          <w:b/>
          <w:bCs/>
          <w:sz w:val="20"/>
          <w:szCs w:val="20"/>
        </w:rPr>
        <w:t>1</w:t>
      </w:r>
    </w:p>
    <w:p w14:paraId="407CF2EC" w14:textId="77777777" w:rsidR="000B3357" w:rsidRDefault="000B3357" w:rsidP="00E51CE8">
      <w:pPr>
        <w:pStyle w:val="Heading3"/>
        <w:tabs>
          <w:tab w:val="clear" w:pos="567"/>
        </w:tabs>
        <w:rPr>
          <w:rFonts w:ascii="Arial" w:hAnsi="Arial" w:cs="Arial"/>
          <w:sz w:val="20"/>
          <w:szCs w:val="20"/>
          <w:u w:val="none"/>
        </w:rPr>
      </w:pPr>
      <w:r>
        <w:rPr>
          <w:rFonts w:ascii="Arial" w:hAnsi="Arial" w:cs="Arial"/>
          <w:sz w:val="20"/>
          <w:szCs w:val="20"/>
          <w:u w:val="none"/>
        </w:rPr>
        <w:t>DOKUMENTASI</w:t>
      </w:r>
    </w:p>
    <w:p w14:paraId="14802553" w14:textId="77777777" w:rsidR="000B3357" w:rsidRDefault="000B3357">
      <w:pPr>
        <w:tabs>
          <w:tab w:val="left" w:leader="hyphen" w:pos="9072"/>
        </w:tabs>
        <w:jc w:val="both"/>
        <w:rPr>
          <w:rFonts w:ascii="Arial" w:hAnsi="Arial" w:cs="Arial"/>
          <w:lang w:val="id-ID"/>
        </w:rPr>
      </w:pPr>
    </w:p>
    <w:p w14:paraId="13248F9C" w14:textId="77777777" w:rsidR="001E0FC2" w:rsidRDefault="000B3357" w:rsidP="00352A82">
      <w:pPr>
        <w:tabs>
          <w:tab w:val="left" w:leader="hyphen" w:pos="9072"/>
        </w:tabs>
        <w:jc w:val="both"/>
        <w:rPr>
          <w:rFonts w:ascii="Arial" w:hAnsi="Arial" w:cs="Arial"/>
          <w:lang w:val="id-ID"/>
        </w:rPr>
      </w:pPr>
      <w:r>
        <w:rPr>
          <w:rFonts w:ascii="Arial" w:hAnsi="Arial" w:cs="Arial"/>
          <w:lang w:val="id-ID"/>
        </w:rPr>
        <w:t xml:space="preserve">Semua dokumentasi yang berhubungan dengan Pekerjaan dimaksud dalam Perjanjian  ini </w:t>
      </w:r>
      <w:r>
        <w:rPr>
          <w:rFonts w:ascii="Arial" w:hAnsi="Arial" w:cs="Arial"/>
          <w:iCs/>
          <w:lang w:val="id-ID"/>
        </w:rPr>
        <w:t>seperti</w:t>
      </w:r>
      <w:r>
        <w:rPr>
          <w:rFonts w:ascii="Arial" w:hAnsi="Arial" w:cs="Arial"/>
          <w:i/>
          <w:iCs/>
          <w:lang w:val="id-ID"/>
        </w:rPr>
        <w:t xml:space="preserve"> </w:t>
      </w:r>
      <w:r>
        <w:rPr>
          <w:rFonts w:ascii="Arial" w:hAnsi="Arial" w:cs="Arial"/>
          <w:iCs/>
          <w:lang w:val="id-ID"/>
        </w:rPr>
        <w:t xml:space="preserve">gambar akhir pelaksanaan </w:t>
      </w:r>
      <w:r>
        <w:rPr>
          <w:rFonts w:ascii="Arial" w:hAnsi="Arial" w:cs="Arial"/>
          <w:lang w:val="id-ID"/>
        </w:rPr>
        <w:t>(</w:t>
      </w:r>
      <w:r>
        <w:rPr>
          <w:rFonts w:ascii="Arial" w:hAnsi="Arial" w:cs="Arial"/>
          <w:i/>
          <w:iCs/>
          <w:lang w:val="id-ID"/>
        </w:rPr>
        <w:t>as built drawing</w:t>
      </w:r>
      <w:r>
        <w:rPr>
          <w:rFonts w:ascii="Arial" w:hAnsi="Arial" w:cs="Arial"/>
          <w:lang w:val="id-ID"/>
        </w:rPr>
        <w:t xml:space="preserve">) dan informasi lainnya menurut Perjanjian ini harus diserahkan oleh </w:t>
      </w:r>
      <w:r>
        <w:rPr>
          <w:rFonts w:ascii="Arial" w:hAnsi="Arial" w:cs="Arial"/>
          <w:b/>
        </w:rPr>
        <w:t>MITRA</w:t>
      </w:r>
      <w:r>
        <w:rPr>
          <w:rFonts w:ascii="Arial" w:hAnsi="Arial" w:cs="Arial"/>
          <w:lang w:val="id-ID"/>
        </w:rPr>
        <w:t xml:space="preserve"> kepada </w:t>
      </w:r>
      <w:r>
        <w:rPr>
          <w:rFonts w:ascii="Arial" w:hAnsi="Arial" w:cs="Arial"/>
          <w:b/>
          <w:lang w:val="id-ID"/>
        </w:rPr>
        <w:t xml:space="preserve">TKM </w:t>
      </w:r>
      <w:r>
        <w:rPr>
          <w:rFonts w:ascii="Arial" w:hAnsi="Arial" w:cs="Arial"/>
          <w:lang w:val="id-ID"/>
        </w:rPr>
        <w:t xml:space="preserve">dan merupakan salah satu persyaratan pembayaran. </w:t>
      </w:r>
      <w:r>
        <w:rPr>
          <w:rFonts w:ascii="Arial" w:hAnsi="Arial" w:cs="Arial"/>
          <w:b/>
        </w:rPr>
        <w:t>MITRA</w:t>
      </w:r>
      <w:r>
        <w:rPr>
          <w:rFonts w:ascii="Arial" w:hAnsi="Arial" w:cs="Arial"/>
          <w:lang w:val="id-ID"/>
        </w:rPr>
        <w:t xml:space="preserve"> harus bertanggung jawab terhadap setiap ke</w:t>
      </w:r>
      <w:r w:rsidR="00A67B43">
        <w:rPr>
          <w:rFonts w:ascii="Arial" w:hAnsi="Arial" w:cs="Arial"/>
        </w:rPr>
        <w:t>ter</w:t>
      </w:r>
      <w:r>
        <w:rPr>
          <w:rFonts w:ascii="Arial" w:hAnsi="Arial" w:cs="Arial"/>
          <w:lang w:val="id-ID"/>
        </w:rPr>
        <w:t>lambatan yang diakibatkan oleh ketidakmampuannya untuk menyerahkan dokumentasi tersebut sehingga tidak dapat dilakukannya pembayaran tepat pada waktunya.</w:t>
      </w:r>
    </w:p>
    <w:p w14:paraId="7CA61ED2" w14:textId="77777777" w:rsidR="00352A82" w:rsidRDefault="00352A82" w:rsidP="00352A82">
      <w:pPr>
        <w:tabs>
          <w:tab w:val="left" w:leader="hyphen" w:pos="9072"/>
        </w:tabs>
        <w:jc w:val="both"/>
        <w:rPr>
          <w:rFonts w:ascii="Arial" w:hAnsi="Arial" w:cs="Arial"/>
          <w:lang w:val="id-ID"/>
        </w:rPr>
      </w:pPr>
    </w:p>
    <w:p w14:paraId="0BF9659D" w14:textId="77777777" w:rsidR="00352A82" w:rsidRPr="00352A82" w:rsidRDefault="00352A82" w:rsidP="00352A82">
      <w:pPr>
        <w:tabs>
          <w:tab w:val="left" w:leader="hyphen" w:pos="9072"/>
        </w:tabs>
        <w:jc w:val="both"/>
        <w:rPr>
          <w:rFonts w:ascii="Arial" w:hAnsi="Arial" w:cs="Arial"/>
          <w:lang w:val="id-ID"/>
        </w:rPr>
      </w:pPr>
    </w:p>
    <w:p w14:paraId="79BBED4E" w14:textId="77777777" w:rsidR="002D0706" w:rsidRPr="00042A32" w:rsidRDefault="002D0706" w:rsidP="002D0706">
      <w:pPr>
        <w:tabs>
          <w:tab w:val="left" w:leader="hyphen" w:pos="9072"/>
        </w:tabs>
        <w:jc w:val="center"/>
        <w:rPr>
          <w:rFonts w:ascii="Arial" w:hAnsi="Arial" w:cs="Arial"/>
          <w:b/>
          <w:bCs/>
        </w:rPr>
      </w:pPr>
      <w:r w:rsidRPr="00042A32">
        <w:rPr>
          <w:rFonts w:ascii="Arial" w:hAnsi="Arial" w:cs="Arial"/>
          <w:b/>
          <w:bCs/>
        </w:rPr>
        <w:t>PASAL 2</w:t>
      </w:r>
      <w:r w:rsidR="001A46E1">
        <w:rPr>
          <w:rFonts w:ascii="Arial" w:hAnsi="Arial" w:cs="Arial"/>
          <w:b/>
          <w:bCs/>
        </w:rPr>
        <w:t>2</w:t>
      </w:r>
    </w:p>
    <w:p w14:paraId="398BCF29" w14:textId="77777777" w:rsidR="002D0706" w:rsidRPr="00042A32" w:rsidRDefault="002D0706" w:rsidP="002D0706">
      <w:pPr>
        <w:tabs>
          <w:tab w:val="left" w:leader="hyphen" w:pos="9072"/>
        </w:tabs>
        <w:jc w:val="center"/>
        <w:rPr>
          <w:rFonts w:ascii="Arial" w:hAnsi="Arial" w:cs="Arial"/>
          <w:b/>
          <w:bCs/>
        </w:rPr>
      </w:pPr>
      <w:r w:rsidRPr="00042A32">
        <w:rPr>
          <w:rFonts w:ascii="Arial" w:hAnsi="Arial" w:cs="Arial"/>
          <w:b/>
          <w:bCs/>
        </w:rPr>
        <w:t>KERAHASI</w:t>
      </w:r>
      <w:r w:rsidR="00461BBC" w:rsidRPr="00042A32">
        <w:rPr>
          <w:rFonts w:ascii="Arial" w:hAnsi="Arial" w:cs="Arial"/>
          <w:b/>
          <w:bCs/>
        </w:rPr>
        <w:t>A</w:t>
      </w:r>
      <w:r w:rsidRPr="00042A32">
        <w:rPr>
          <w:rFonts w:ascii="Arial" w:hAnsi="Arial" w:cs="Arial"/>
          <w:b/>
          <w:bCs/>
        </w:rPr>
        <w:t>AN DAN PERLINDUNGAN DATA</w:t>
      </w:r>
      <w:r w:rsidR="006336FA" w:rsidRPr="00042A32">
        <w:rPr>
          <w:rFonts w:ascii="Arial" w:hAnsi="Arial" w:cs="Arial"/>
          <w:b/>
          <w:bCs/>
        </w:rPr>
        <w:t xml:space="preserve"> PRIBADI</w:t>
      </w:r>
    </w:p>
    <w:p w14:paraId="43971B41" w14:textId="77777777" w:rsidR="00A85C2B" w:rsidRPr="00042A32" w:rsidRDefault="00A85C2B" w:rsidP="006E77F0">
      <w:pPr>
        <w:numPr>
          <w:ilvl w:val="1"/>
          <w:numId w:val="20"/>
        </w:numPr>
        <w:tabs>
          <w:tab w:val="num" w:pos="567"/>
          <w:tab w:val="left" w:leader="hyphen" w:pos="9072"/>
        </w:tabs>
        <w:spacing w:after="120"/>
        <w:ind w:left="567" w:hanging="567"/>
        <w:jc w:val="both"/>
        <w:rPr>
          <w:rFonts w:ascii="Arial" w:hAnsi="Arial" w:cs="Arial"/>
          <w:b/>
          <w:bCs/>
        </w:rPr>
      </w:pPr>
      <w:r w:rsidRPr="00042A32">
        <w:rPr>
          <w:rFonts w:ascii="Arial" w:hAnsi="Arial" w:cs="Arial"/>
          <w:b/>
          <w:bCs/>
        </w:rPr>
        <w:t>K</w:t>
      </w:r>
      <w:r w:rsidR="00B93231">
        <w:rPr>
          <w:rFonts w:ascii="Arial" w:hAnsi="Arial" w:cs="Arial"/>
          <w:b/>
          <w:bCs/>
        </w:rPr>
        <w:t>erahasiaan</w:t>
      </w:r>
    </w:p>
    <w:p w14:paraId="16FD71C5" w14:textId="77777777" w:rsidR="00190B07" w:rsidRPr="00042A32" w:rsidRDefault="000F5278" w:rsidP="000F5278">
      <w:pPr>
        <w:tabs>
          <w:tab w:val="left" w:leader="hyphen" w:pos="9072"/>
        </w:tabs>
        <w:spacing w:after="120"/>
        <w:ind w:left="709" w:hanging="283"/>
        <w:jc w:val="both"/>
        <w:rPr>
          <w:rFonts w:ascii="Arial" w:hAnsi="Arial" w:cs="Arial"/>
          <w:b/>
          <w:bCs/>
        </w:rPr>
      </w:pPr>
      <w:r w:rsidRPr="000F5278">
        <w:rPr>
          <w:rFonts w:ascii="Arial" w:hAnsi="Arial" w:cs="Arial"/>
        </w:rPr>
        <w:t>a.</w:t>
      </w:r>
      <w:r>
        <w:rPr>
          <w:rFonts w:ascii="Arial" w:hAnsi="Arial" w:cs="Arial"/>
        </w:rPr>
        <w:t xml:space="preserve"> </w:t>
      </w:r>
      <w:r>
        <w:rPr>
          <w:rFonts w:ascii="Arial" w:hAnsi="Arial" w:cs="Arial"/>
        </w:rPr>
        <w:tab/>
      </w:r>
      <w:r w:rsidR="00A85C2B" w:rsidRPr="00042A32">
        <w:rPr>
          <w:rFonts w:ascii="Arial" w:hAnsi="Arial" w:cs="Arial"/>
          <w:b/>
          <w:bCs/>
        </w:rPr>
        <w:t xml:space="preserve">Para Pihak </w:t>
      </w:r>
      <w:r w:rsidR="00A85C2B" w:rsidRPr="00042A32">
        <w:rPr>
          <w:rFonts w:ascii="Arial" w:hAnsi="Arial" w:cs="Arial"/>
        </w:rPr>
        <w:t xml:space="preserve">sepakat untuk menjaga kerahasiaan semua informasi, data, dokumen, </w:t>
      </w:r>
      <w:r w:rsidR="003611D9" w:rsidRPr="00042A32">
        <w:rPr>
          <w:rFonts w:ascii="Arial" w:hAnsi="Arial" w:cs="Arial"/>
        </w:rPr>
        <w:t>pengetahuan dalam bentuk apapun yang timbul dan diperoleh dalam pelaksanaan perjanjian ini (“Informasi Rahasia”)</w:t>
      </w:r>
      <w:r w:rsidR="009F48BF" w:rsidRPr="00042A32">
        <w:rPr>
          <w:rFonts w:ascii="Arial" w:hAnsi="Arial" w:cs="Arial"/>
        </w:rPr>
        <w:t xml:space="preserve"> dan tidak akan mengungkapkannya </w:t>
      </w:r>
      <w:r w:rsidR="006A738B" w:rsidRPr="00042A32">
        <w:rPr>
          <w:rFonts w:ascii="Arial" w:hAnsi="Arial" w:cs="Arial"/>
        </w:rPr>
        <w:t xml:space="preserve">kepada pihak mana pun tanpa persetujuan tertulis terlebih dahulu dari pihak lainnya, kecuali pengungkapan tersebut dilakukan kepada (i) instansi pemerintah yang berwenang sesuai dengan ketentuan Hukum dan Peraturan Perundang-undangan yang berlaku, (ii) konsultan hukum, atau (iii) Lembaga keuangan yang tugasnya memerlukan informasi rahasia tersebut, </w:t>
      </w:r>
      <w:r w:rsidR="00F53047" w:rsidRPr="00042A32">
        <w:rPr>
          <w:rFonts w:ascii="Arial" w:hAnsi="Arial" w:cs="Arial"/>
        </w:rPr>
        <w:t>dengan ketentuan bahwa konsultan hukum dan Lembaga keuangan tersebut telah menyetujui untuk tidak akan dipublikasikan kepada pihak luar dengan alasan apa pun dan telah membuat kesepakatan tertulis untuk tidak mengungkapkan informasi rahasia tersebut kepada pihak lain untuk maksud apa pun.</w:t>
      </w:r>
    </w:p>
    <w:p w14:paraId="14024E4A" w14:textId="77777777" w:rsidR="0051638A" w:rsidRPr="00042A32" w:rsidRDefault="000F5278" w:rsidP="00F06E5D">
      <w:pPr>
        <w:tabs>
          <w:tab w:val="left" w:leader="hyphen" w:pos="9072"/>
        </w:tabs>
        <w:spacing w:after="120"/>
        <w:ind w:left="709" w:hanging="283"/>
        <w:jc w:val="both"/>
        <w:rPr>
          <w:rFonts w:ascii="Arial" w:hAnsi="Arial" w:cs="Arial"/>
        </w:rPr>
      </w:pPr>
      <w:r>
        <w:rPr>
          <w:rFonts w:ascii="Arial" w:hAnsi="Arial" w:cs="Arial"/>
        </w:rPr>
        <w:t xml:space="preserve">b. </w:t>
      </w:r>
      <w:r w:rsidR="00F53047" w:rsidRPr="00042A32">
        <w:rPr>
          <w:rFonts w:ascii="Arial" w:hAnsi="Arial" w:cs="Arial"/>
        </w:rPr>
        <w:t xml:space="preserve">Pembatasan tersebut pada ayat 1 Pasal ini tidak diterapkan atas informasi rahasia dalam </w:t>
      </w:r>
      <w:r w:rsidR="0051638A" w:rsidRPr="00042A32">
        <w:rPr>
          <w:rFonts w:ascii="Arial" w:hAnsi="Arial" w:cs="Arial"/>
        </w:rPr>
        <w:t>hal sebagai berikut: (i) Informasi rahasia tersebut telah menjadi public domain yang tidak disebabkan oleh pelanggaran ayat (1) Pasal ini, (ii) Informasi rahasia tersebut berada pada pihak yang menerimanya secara sah sebelum pengungkapan informasi rahasia dilakukan, (iii) Informasi rahasia tersebut diperoleh dengan itikad baik dari pihak yang berhak untuk mengungkapkannya.</w:t>
      </w:r>
    </w:p>
    <w:p w14:paraId="37821771" w14:textId="77777777" w:rsidR="00903BBE" w:rsidRDefault="000F5278" w:rsidP="006E77F0">
      <w:pPr>
        <w:tabs>
          <w:tab w:val="left" w:pos="709"/>
          <w:tab w:val="left" w:leader="hyphen" w:pos="9072"/>
        </w:tabs>
        <w:spacing w:after="120"/>
        <w:ind w:left="709" w:hanging="283"/>
        <w:jc w:val="both"/>
        <w:rPr>
          <w:rFonts w:ascii="Arial" w:hAnsi="Arial" w:cs="Arial"/>
        </w:rPr>
      </w:pPr>
      <w:r>
        <w:rPr>
          <w:rFonts w:ascii="Arial" w:hAnsi="Arial" w:cs="Arial"/>
        </w:rPr>
        <w:t xml:space="preserve">c. </w:t>
      </w:r>
      <w:r w:rsidR="00117527" w:rsidRPr="00042A32">
        <w:rPr>
          <w:rFonts w:ascii="Arial" w:hAnsi="Arial" w:cs="Arial"/>
        </w:rPr>
        <w:t>Pembatasan dimaksud pada Perjanjian ini akan tetap berlaku sekalipun Perjanjian ini telah berakhir.</w:t>
      </w:r>
    </w:p>
    <w:p w14:paraId="14CA2A7D" w14:textId="77777777" w:rsidR="00117527" w:rsidRPr="00903BBE" w:rsidRDefault="00903BBE" w:rsidP="00903BBE">
      <w:pPr>
        <w:tabs>
          <w:tab w:val="left" w:leader="hyphen" w:pos="9072"/>
        </w:tabs>
        <w:spacing w:after="120"/>
        <w:jc w:val="both"/>
        <w:rPr>
          <w:rFonts w:ascii="Arial" w:hAnsi="Arial" w:cs="Arial"/>
        </w:rPr>
      </w:pPr>
      <w:r>
        <w:rPr>
          <w:rFonts w:ascii="Arial" w:hAnsi="Arial" w:cs="Arial"/>
        </w:rPr>
        <w:t xml:space="preserve">(2) </w:t>
      </w:r>
      <w:r w:rsidR="007D1D69">
        <w:rPr>
          <w:rFonts w:ascii="Arial" w:hAnsi="Arial" w:cs="Arial"/>
        </w:rPr>
        <w:t xml:space="preserve">    </w:t>
      </w:r>
      <w:r w:rsidR="00117527" w:rsidRPr="00903BBE">
        <w:rPr>
          <w:rFonts w:ascii="Arial" w:hAnsi="Arial" w:cs="Arial"/>
          <w:b/>
          <w:bCs/>
        </w:rPr>
        <w:t>P</w:t>
      </w:r>
      <w:r w:rsidR="007D1D69">
        <w:rPr>
          <w:rFonts w:ascii="Arial" w:hAnsi="Arial" w:cs="Arial"/>
          <w:b/>
          <w:bCs/>
        </w:rPr>
        <w:t>erlindungan</w:t>
      </w:r>
      <w:r w:rsidR="00117527" w:rsidRPr="00903BBE">
        <w:rPr>
          <w:rFonts w:ascii="Arial" w:hAnsi="Arial" w:cs="Arial"/>
          <w:b/>
          <w:bCs/>
        </w:rPr>
        <w:t xml:space="preserve"> D</w:t>
      </w:r>
      <w:r w:rsidR="007D1D69">
        <w:rPr>
          <w:rFonts w:ascii="Arial" w:hAnsi="Arial" w:cs="Arial"/>
          <w:b/>
          <w:bCs/>
        </w:rPr>
        <w:t>ata</w:t>
      </w:r>
      <w:r w:rsidR="006336FA" w:rsidRPr="00903BBE">
        <w:rPr>
          <w:rFonts w:ascii="Arial" w:hAnsi="Arial" w:cs="Arial"/>
          <w:b/>
          <w:bCs/>
        </w:rPr>
        <w:t xml:space="preserve"> P</w:t>
      </w:r>
      <w:r w:rsidR="007D1D69">
        <w:rPr>
          <w:rFonts w:ascii="Arial" w:hAnsi="Arial" w:cs="Arial"/>
          <w:b/>
          <w:bCs/>
        </w:rPr>
        <w:t>ribadi</w:t>
      </w:r>
    </w:p>
    <w:p w14:paraId="2ACCA81F" w14:textId="77777777" w:rsidR="00117527" w:rsidRPr="00042A32" w:rsidRDefault="00117527" w:rsidP="006E77F0">
      <w:pPr>
        <w:tabs>
          <w:tab w:val="left" w:pos="1276"/>
          <w:tab w:val="left" w:leader="hyphen" w:pos="9072"/>
        </w:tabs>
        <w:spacing w:after="120"/>
        <w:ind w:left="709" w:hanging="283"/>
        <w:jc w:val="both"/>
        <w:rPr>
          <w:rFonts w:ascii="Arial" w:hAnsi="Arial" w:cs="Arial"/>
        </w:rPr>
      </w:pPr>
      <w:r w:rsidRPr="00042A32">
        <w:rPr>
          <w:rFonts w:ascii="Arial" w:hAnsi="Arial" w:cs="Arial"/>
        </w:rPr>
        <w:t xml:space="preserve">a. </w:t>
      </w:r>
      <w:r w:rsidR="000F5278">
        <w:rPr>
          <w:rFonts w:ascii="Arial" w:hAnsi="Arial" w:cs="Arial"/>
        </w:rPr>
        <w:tab/>
      </w:r>
      <w:r w:rsidRPr="00042A32">
        <w:rPr>
          <w:rFonts w:ascii="Arial" w:hAnsi="Arial" w:cs="Arial"/>
        </w:rPr>
        <w:t xml:space="preserve">Para Pihak sepakat bahwa masing-masing Pihak akan memproses, menerapkan, melihat dan menggunakan Data </w:t>
      </w:r>
      <w:r w:rsidR="006336FA" w:rsidRPr="00042A32">
        <w:rPr>
          <w:rFonts w:ascii="Arial" w:hAnsi="Arial" w:cs="Arial"/>
        </w:rPr>
        <w:t xml:space="preserve">Pribadi </w:t>
      </w:r>
      <w:r w:rsidRPr="00042A32">
        <w:rPr>
          <w:rFonts w:ascii="Arial" w:hAnsi="Arial" w:cs="Arial"/>
        </w:rPr>
        <w:t xml:space="preserve">yang terlibat dalam project ini hanya sejauh yang diperlukan untuk melaksanakan </w:t>
      </w:r>
      <w:r w:rsidR="008E0471" w:rsidRPr="00042A32">
        <w:rPr>
          <w:rFonts w:ascii="Arial" w:hAnsi="Arial" w:cs="Arial"/>
        </w:rPr>
        <w:t xml:space="preserve">Perjanjian ini. Tidak ada Pihak yang boleh melakukan pengalihan, transfer atau mengizinkan penggunaan Data </w:t>
      </w:r>
      <w:r w:rsidR="006336FA" w:rsidRPr="00042A32">
        <w:rPr>
          <w:rFonts w:ascii="Arial" w:hAnsi="Arial" w:cs="Arial"/>
        </w:rPr>
        <w:t xml:space="preserve">Pribadi </w:t>
      </w:r>
      <w:r w:rsidR="008E0471" w:rsidRPr="00042A32">
        <w:rPr>
          <w:rFonts w:ascii="Arial" w:hAnsi="Arial" w:cs="Arial"/>
        </w:rPr>
        <w:t xml:space="preserve">yang terlibat dalam project ini kecuali secara tegas dan mengikat diinstruksikan atau diizinkan oleh </w:t>
      </w:r>
      <w:r w:rsidR="006336FA" w:rsidRPr="00042A32">
        <w:rPr>
          <w:rFonts w:ascii="Arial" w:hAnsi="Arial" w:cs="Arial"/>
        </w:rPr>
        <w:t>Para Pihak. Para Pihak harus mematuhi hukum yang berlaku dan praktik terbaik terkait Privasi Data dan Keamanan Data.</w:t>
      </w:r>
    </w:p>
    <w:p w14:paraId="085A7546" w14:textId="77777777" w:rsidR="006E77F0" w:rsidRDefault="006336FA" w:rsidP="00352A82">
      <w:pPr>
        <w:tabs>
          <w:tab w:val="left" w:pos="1276"/>
          <w:tab w:val="left" w:leader="hyphen" w:pos="9072"/>
        </w:tabs>
        <w:spacing w:after="120"/>
        <w:ind w:left="709" w:hanging="283"/>
        <w:jc w:val="both"/>
        <w:rPr>
          <w:rFonts w:ascii="Arial" w:hAnsi="Arial" w:cs="Arial"/>
        </w:rPr>
      </w:pPr>
      <w:r w:rsidRPr="00042A32">
        <w:rPr>
          <w:rFonts w:ascii="Arial" w:hAnsi="Arial" w:cs="Arial"/>
        </w:rPr>
        <w:t xml:space="preserve">b. </w:t>
      </w:r>
      <w:r w:rsidR="000F5278">
        <w:rPr>
          <w:rFonts w:ascii="Arial" w:hAnsi="Arial" w:cs="Arial"/>
        </w:rPr>
        <w:tab/>
      </w:r>
      <w:r w:rsidRPr="00042A32">
        <w:rPr>
          <w:rFonts w:ascii="Arial" w:hAnsi="Arial" w:cs="Arial"/>
        </w:rPr>
        <w:t xml:space="preserve">Para Pihak yang selanjutnya terlibat dalam pemrosesan dan penggunaan Data Pribadi untuk kebutuhan proses bisnis, yang didalamnya terdapat proses pengaturan hak dan kewajiban tentang </w:t>
      </w:r>
      <w:r w:rsidR="00885284" w:rsidRPr="00042A32">
        <w:rPr>
          <w:rFonts w:ascii="Arial" w:hAnsi="Arial" w:cs="Arial"/>
        </w:rPr>
        <w:t>pengendali Data Pribadi, selanjutnya akan berpedoman dan mengambil referensi dari Undang-undang No. 27 tahun 2022 tentang perlindungan Data Pribadi beserta peraturan pelaksananya (termasuk perubahan sewaktu-waktu) yang berlaku di Republik Indonesia.</w:t>
      </w:r>
    </w:p>
    <w:p w14:paraId="1151A0E6" w14:textId="77777777" w:rsidR="00352A82" w:rsidRDefault="00352A82" w:rsidP="00352A82">
      <w:pPr>
        <w:tabs>
          <w:tab w:val="left" w:pos="1276"/>
          <w:tab w:val="left" w:leader="hyphen" w:pos="9072"/>
        </w:tabs>
        <w:spacing w:after="120"/>
        <w:ind w:left="709" w:hanging="283"/>
        <w:jc w:val="both"/>
        <w:rPr>
          <w:rFonts w:ascii="Arial" w:hAnsi="Arial" w:cs="Arial"/>
        </w:rPr>
      </w:pPr>
    </w:p>
    <w:p w14:paraId="03966050" w14:textId="77777777" w:rsidR="00352A82" w:rsidRDefault="00352A82" w:rsidP="00352A82">
      <w:pPr>
        <w:tabs>
          <w:tab w:val="left" w:pos="1276"/>
          <w:tab w:val="left" w:leader="hyphen" w:pos="9072"/>
        </w:tabs>
        <w:spacing w:after="120"/>
        <w:ind w:left="709" w:hanging="283"/>
        <w:jc w:val="both"/>
        <w:rPr>
          <w:rFonts w:ascii="Arial" w:hAnsi="Arial" w:cs="Arial"/>
        </w:rPr>
      </w:pPr>
    </w:p>
    <w:p w14:paraId="3AF99EDA" w14:textId="77777777" w:rsidR="00002275" w:rsidRPr="00885284" w:rsidRDefault="00002275" w:rsidP="00002275">
      <w:pPr>
        <w:pStyle w:val="Heading2"/>
        <w:rPr>
          <w:rFonts w:ascii="Arial" w:hAnsi="Arial" w:cs="Arial"/>
          <w:i w:val="0"/>
          <w:sz w:val="20"/>
          <w:szCs w:val="20"/>
        </w:rPr>
      </w:pPr>
      <w:r>
        <w:rPr>
          <w:rFonts w:ascii="Arial" w:hAnsi="Arial" w:cs="Arial"/>
          <w:i w:val="0"/>
          <w:sz w:val="20"/>
          <w:szCs w:val="20"/>
          <w:lang w:val="id-ID"/>
        </w:rPr>
        <w:t xml:space="preserve">PASAL </w:t>
      </w:r>
      <w:r>
        <w:rPr>
          <w:rFonts w:ascii="Arial" w:hAnsi="Arial" w:cs="Arial"/>
          <w:i w:val="0"/>
          <w:sz w:val="20"/>
          <w:szCs w:val="20"/>
        </w:rPr>
        <w:t>2</w:t>
      </w:r>
      <w:r w:rsidR="00032B20">
        <w:rPr>
          <w:rFonts w:ascii="Arial" w:hAnsi="Arial" w:cs="Arial"/>
          <w:i w:val="0"/>
          <w:sz w:val="20"/>
          <w:szCs w:val="20"/>
        </w:rPr>
        <w:t>3</w:t>
      </w:r>
    </w:p>
    <w:p w14:paraId="154FD71B" w14:textId="77777777" w:rsidR="007260AD" w:rsidRDefault="00002275" w:rsidP="007260AD">
      <w:pPr>
        <w:pStyle w:val="Heading3"/>
        <w:tabs>
          <w:tab w:val="clear" w:pos="567"/>
        </w:tabs>
        <w:rPr>
          <w:rFonts w:ascii="Arial" w:hAnsi="Arial" w:cs="Arial"/>
          <w:sz w:val="20"/>
          <w:szCs w:val="20"/>
          <w:u w:val="none"/>
        </w:rPr>
      </w:pPr>
      <w:r>
        <w:rPr>
          <w:rFonts w:ascii="Arial" w:hAnsi="Arial" w:cs="Arial"/>
          <w:sz w:val="20"/>
          <w:szCs w:val="20"/>
          <w:u w:val="none"/>
        </w:rPr>
        <w:t>LARANGAN</w:t>
      </w:r>
    </w:p>
    <w:p w14:paraId="32FBEC58" w14:textId="77777777" w:rsidR="007260AD" w:rsidRDefault="007260AD" w:rsidP="007260AD">
      <w:pPr>
        <w:pStyle w:val="Heading3"/>
        <w:numPr>
          <w:ilvl w:val="0"/>
          <w:numId w:val="0"/>
        </w:numPr>
        <w:tabs>
          <w:tab w:val="clear" w:pos="567"/>
        </w:tabs>
        <w:rPr>
          <w:rFonts w:ascii="Arial" w:hAnsi="Arial" w:cs="Arial"/>
          <w:sz w:val="20"/>
          <w:szCs w:val="20"/>
          <w:u w:val="none"/>
        </w:rPr>
      </w:pPr>
    </w:p>
    <w:p w14:paraId="05A6B507" w14:textId="77777777" w:rsidR="00002275" w:rsidRDefault="007260AD" w:rsidP="007260AD">
      <w:pPr>
        <w:tabs>
          <w:tab w:val="left" w:leader="hyphen" w:pos="9072"/>
        </w:tabs>
        <w:spacing w:after="120"/>
        <w:ind w:left="567" w:hanging="567"/>
        <w:jc w:val="both"/>
        <w:rPr>
          <w:rFonts w:ascii="Arial" w:hAnsi="Arial" w:cs="Arial"/>
        </w:rPr>
      </w:pPr>
      <w:r>
        <w:rPr>
          <w:rFonts w:ascii="Arial" w:hAnsi="Arial" w:cs="Arial"/>
        </w:rPr>
        <w:t xml:space="preserve">(1) </w:t>
      </w:r>
      <w:r>
        <w:rPr>
          <w:rFonts w:ascii="Arial" w:hAnsi="Arial" w:cs="Arial"/>
        </w:rPr>
        <w:tab/>
      </w:r>
      <w:r w:rsidRPr="007260AD">
        <w:rPr>
          <w:rFonts w:ascii="Arial" w:hAnsi="Arial" w:cs="Arial"/>
        </w:rPr>
        <w:t>Larangan untuk Memberi atau Menerima Hadiah</w:t>
      </w:r>
      <w:r>
        <w:rPr>
          <w:rFonts w:ascii="Arial" w:hAnsi="Arial" w:cs="Arial"/>
        </w:rPr>
        <w:t>.</w:t>
      </w:r>
      <w:r w:rsidRPr="007260AD">
        <w:rPr>
          <w:rFonts w:ascii="Arial" w:hAnsi="Arial" w:cs="Arial"/>
          <w:b/>
          <w:bCs/>
        </w:rPr>
        <w:t xml:space="preserve"> MITRA</w:t>
      </w:r>
      <w:r>
        <w:rPr>
          <w:rFonts w:ascii="Arial" w:hAnsi="Arial" w:cs="Arial"/>
          <w:b/>
          <w:bCs/>
        </w:rPr>
        <w:t xml:space="preserve"> </w:t>
      </w:r>
      <w:r>
        <w:rPr>
          <w:rFonts w:ascii="Arial" w:hAnsi="Arial" w:cs="Arial"/>
        </w:rPr>
        <w:t xml:space="preserve">dilarang menawarkan, memberikan, menerima atau setuju untuk memberi/menerima pemberian hadiah, komisi, rabat atau bentuk-bentuk hadiah atau uang lainnya kepada atau dari pegawai </w:t>
      </w:r>
      <w:r w:rsidRPr="007260AD">
        <w:rPr>
          <w:rFonts w:ascii="Arial" w:hAnsi="Arial" w:cs="Arial"/>
          <w:b/>
          <w:bCs/>
        </w:rPr>
        <w:t>TKM</w:t>
      </w:r>
      <w:r>
        <w:rPr>
          <w:rFonts w:ascii="Arial" w:hAnsi="Arial" w:cs="Arial"/>
          <w:b/>
          <w:bCs/>
        </w:rPr>
        <w:t xml:space="preserve"> </w:t>
      </w:r>
      <w:r>
        <w:rPr>
          <w:rFonts w:ascii="Arial" w:hAnsi="Arial" w:cs="Arial"/>
        </w:rPr>
        <w:t>atau pihak ketiga sehubungan dengan pelaksanaan Jasa, atau sehubungan dengan segala bentuk transaksi sebagaimana yang tercamtum dalam Kontrak dan atau dalam Pelaksanaan</w:t>
      </w:r>
      <w:r w:rsidR="006E77F0">
        <w:rPr>
          <w:rFonts w:ascii="Arial" w:hAnsi="Arial" w:cs="Arial"/>
        </w:rPr>
        <w:t>n</w:t>
      </w:r>
      <w:r>
        <w:rPr>
          <w:rFonts w:ascii="Arial" w:hAnsi="Arial" w:cs="Arial"/>
        </w:rPr>
        <w:t>ya.</w:t>
      </w:r>
    </w:p>
    <w:p w14:paraId="677B84D7" w14:textId="77777777" w:rsidR="007260AD" w:rsidRPr="007260AD" w:rsidRDefault="007260AD" w:rsidP="007260AD">
      <w:pPr>
        <w:tabs>
          <w:tab w:val="left" w:leader="hyphen" w:pos="9072"/>
        </w:tabs>
        <w:spacing w:after="120"/>
        <w:ind w:left="567" w:hanging="567"/>
        <w:jc w:val="both"/>
        <w:rPr>
          <w:rFonts w:ascii="Arial" w:hAnsi="Arial" w:cs="Arial"/>
          <w:lang w:val="id-ID"/>
        </w:rPr>
      </w:pPr>
      <w:r>
        <w:rPr>
          <w:rFonts w:ascii="Arial" w:hAnsi="Arial" w:cs="Arial"/>
          <w:lang w:val="id-ID"/>
        </w:rPr>
        <w:lastRenderedPageBreak/>
        <w:t>(2)</w:t>
      </w:r>
      <w:r>
        <w:rPr>
          <w:rFonts w:ascii="Arial" w:hAnsi="Arial" w:cs="Arial"/>
          <w:lang w:val="id-ID"/>
        </w:rPr>
        <w:tab/>
        <w:t>Larangan terhadap Tindakan yang Tidak Jujur atau Menipu.</w:t>
      </w:r>
      <w:r w:rsidR="00C8352E">
        <w:rPr>
          <w:rFonts w:ascii="Arial" w:hAnsi="Arial" w:cs="Arial"/>
          <w:lang w:val="id-ID"/>
        </w:rPr>
        <w:t xml:space="preserve"> </w:t>
      </w:r>
      <w:r w:rsidR="00C8352E" w:rsidRPr="00C8352E">
        <w:rPr>
          <w:rFonts w:ascii="Arial" w:hAnsi="Arial" w:cs="Arial"/>
          <w:b/>
          <w:bCs/>
          <w:lang w:val="id-ID"/>
        </w:rPr>
        <w:t>MITRA</w:t>
      </w:r>
      <w:r w:rsidR="00C8352E">
        <w:rPr>
          <w:rFonts w:ascii="Arial" w:hAnsi="Arial" w:cs="Arial"/>
          <w:lang w:val="id-ID"/>
        </w:rPr>
        <w:t xml:space="preserve"> tidak akan memberikan pernyataan atau janji palsu dan informasi tidak benar atau tidak akurat, atau salah penggambaran fakta atau otoritas, atau menyesatkan pihak ketiga terkait pelaksanaan Jasa.</w:t>
      </w:r>
    </w:p>
    <w:p w14:paraId="08A407E5" w14:textId="77777777" w:rsidR="00370394" w:rsidRPr="007260AD" w:rsidRDefault="00C8352E" w:rsidP="00C8352E">
      <w:pPr>
        <w:tabs>
          <w:tab w:val="left" w:pos="567"/>
        </w:tabs>
        <w:ind w:left="567" w:hanging="567"/>
        <w:jc w:val="both"/>
        <w:rPr>
          <w:rFonts w:ascii="Arial" w:hAnsi="Arial" w:cs="Arial"/>
        </w:rPr>
      </w:pPr>
      <w:r>
        <w:rPr>
          <w:rFonts w:ascii="Arial" w:hAnsi="Arial" w:cs="Arial"/>
        </w:rPr>
        <w:t>(3)</w:t>
      </w:r>
      <w:r>
        <w:rPr>
          <w:rFonts w:ascii="Arial" w:hAnsi="Arial" w:cs="Arial"/>
        </w:rPr>
        <w:tab/>
        <w:t xml:space="preserve">Pelanggaran. Setiap pelanggaran terhadap ketentuan Pasal 23 oleh </w:t>
      </w:r>
      <w:r w:rsidRPr="00C8352E">
        <w:rPr>
          <w:rFonts w:ascii="Arial" w:hAnsi="Arial" w:cs="Arial"/>
          <w:b/>
          <w:bCs/>
        </w:rPr>
        <w:t>MITRA,</w:t>
      </w:r>
      <w:r>
        <w:rPr>
          <w:rFonts w:ascii="Arial" w:hAnsi="Arial" w:cs="Arial"/>
        </w:rPr>
        <w:t xml:space="preserve"> karyawannya atau Subkontraktornya atau orang lain yang bekerja untuk </w:t>
      </w:r>
      <w:r w:rsidRPr="00C8352E">
        <w:rPr>
          <w:rFonts w:ascii="Arial" w:hAnsi="Arial" w:cs="Arial"/>
          <w:b/>
          <w:bCs/>
        </w:rPr>
        <w:t>TKM</w:t>
      </w:r>
      <w:r>
        <w:rPr>
          <w:rFonts w:ascii="Arial" w:hAnsi="Arial" w:cs="Arial"/>
        </w:rPr>
        <w:t xml:space="preserve"> akan mengakibatkan diakhirinya Kontrak ini atau SPK oleh </w:t>
      </w:r>
      <w:r w:rsidRPr="00C8352E">
        <w:rPr>
          <w:rFonts w:ascii="Arial" w:hAnsi="Arial" w:cs="Arial"/>
          <w:b/>
          <w:bCs/>
        </w:rPr>
        <w:t>TKM</w:t>
      </w:r>
      <w:r>
        <w:rPr>
          <w:rFonts w:ascii="Arial" w:hAnsi="Arial" w:cs="Arial"/>
        </w:rPr>
        <w:t xml:space="preserve"> dengan tidak menguran</w:t>
      </w:r>
      <w:r w:rsidR="000521D4">
        <w:rPr>
          <w:rFonts w:ascii="Arial" w:hAnsi="Arial" w:cs="Arial"/>
        </w:rPr>
        <w:t>g</w:t>
      </w:r>
      <w:r>
        <w:rPr>
          <w:rFonts w:ascii="Arial" w:hAnsi="Arial" w:cs="Arial"/>
        </w:rPr>
        <w:t>i hak untuk tuntutan pidana.</w:t>
      </w:r>
    </w:p>
    <w:p w14:paraId="17CFA33A" w14:textId="77777777" w:rsidR="006E77F0" w:rsidRDefault="006E77F0" w:rsidP="006E77F0">
      <w:pPr>
        <w:tabs>
          <w:tab w:val="left" w:leader="hyphen" w:pos="9072"/>
        </w:tabs>
        <w:jc w:val="both"/>
        <w:rPr>
          <w:rFonts w:ascii="Arial" w:hAnsi="Arial" w:cs="Arial"/>
        </w:rPr>
      </w:pPr>
    </w:p>
    <w:p w14:paraId="13B5A30B" w14:textId="77777777" w:rsidR="00352A82" w:rsidRDefault="00352A82" w:rsidP="006E77F0">
      <w:pPr>
        <w:tabs>
          <w:tab w:val="left" w:leader="hyphen" w:pos="9072"/>
        </w:tabs>
        <w:jc w:val="both"/>
        <w:rPr>
          <w:rFonts w:ascii="Arial" w:hAnsi="Arial" w:cs="Arial"/>
        </w:rPr>
      </w:pPr>
    </w:p>
    <w:p w14:paraId="3A3C8E99" w14:textId="77777777" w:rsidR="00352A82" w:rsidRDefault="00352A82" w:rsidP="006E77F0">
      <w:pPr>
        <w:tabs>
          <w:tab w:val="left" w:leader="hyphen" w:pos="9072"/>
        </w:tabs>
        <w:jc w:val="both"/>
        <w:rPr>
          <w:rFonts w:ascii="Arial" w:hAnsi="Arial" w:cs="Arial"/>
        </w:rPr>
      </w:pPr>
    </w:p>
    <w:p w14:paraId="403766DD" w14:textId="77777777" w:rsidR="000B3357" w:rsidRPr="00A744EB" w:rsidRDefault="000B3357">
      <w:pPr>
        <w:tabs>
          <w:tab w:val="left" w:leader="hyphen" w:pos="9072"/>
        </w:tabs>
        <w:jc w:val="center"/>
        <w:rPr>
          <w:rFonts w:ascii="Arial" w:hAnsi="Arial" w:cs="Arial"/>
          <w:b/>
        </w:rPr>
      </w:pPr>
      <w:r>
        <w:rPr>
          <w:rFonts w:ascii="Arial" w:hAnsi="Arial" w:cs="Arial"/>
          <w:b/>
          <w:lang w:val="id-ID"/>
        </w:rPr>
        <w:t xml:space="preserve">PASAL </w:t>
      </w:r>
      <w:r w:rsidR="00A744EB">
        <w:rPr>
          <w:rFonts w:ascii="Arial" w:hAnsi="Arial" w:cs="Arial"/>
          <w:b/>
        </w:rPr>
        <w:t>2</w:t>
      </w:r>
      <w:r w:rsidR="00032B20">
        <w:rPr>
          <w:rFonts w:ascii="Arial" w:hAnsi="Arial" w:cs="Arial"/>
          <w:b/>
        </w:rPr>
        <w:t>4</w:t>
      </w:r>
    </w:p>
    <w:p w14:paraId="2871F99D"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FORCE MAJEURE</w:t>
      </w:r>
    </w:p>
    <w:p w14:paraId="3781C0E5" w14:textId="77777777" w:rsidR="000B3357" w:rsidRDefault="000B3357">
      <w:pPr>
        <w:pStyle w:val="BodyText2"/>
        <w:tabs>
          <w:tab w:val="clear" w:pos="567"/>
          <w:tab w:val="clear" w:pos="993"/>
          <w:tab w:val="clear" w:pos="1418"/>
          <w:tab w:val="clear" w:pos="1843"/>
        </w:tabs>
        <w:rPr>
          <w:rFonts w:ascii="Arial" w:hAnsi="Arial" w:cs="Arial"/>
          <w:lang w:val="id-ID"/>
        </w:rPr>
      </w:pPr>
    </w:p>
    <w:p w14:paraId="07D1E843" w14:textId="77777777" w:rsidR="000B3357" w:rsidRDefault="000B3357" w:rsidP="00130F40">
      <w:pPr>
        <w:numPr>
          <w:ilvl w:val="0"/>
          <w:numId w:val="22"/>
        </w:numPr>
        <w:tabs>
          <w:tab w:val="clear" w:pos="564"/>
          <w:tab w:val="left" w:pos="567"/>
          <w:tab w:val="left" w:leader="hyphen" w:pos="9072"/>
        </w:tabs>
        <w:spacing w:after="120"/>
        <w:jc w:val="both"/>
        <w:rPr>
          <w:rFonts w:ascii="Arial" w:hAnsi="Arial" w:cs="Arial"/>
          <w:lang w:val="id-ID"/>
        </w:rPr>
      </w:pPr>
      <w:r>
        <w:rPr>
          <w:rFonts w:ascii="Arial" w:hAnsi="Arial" w:cs="Arial"/>
          <w:lang w:val="id-ID"/>
        </w:rPr>
        <w:t xml:space="preserve">Yang dimaksud dengan Force Majeure dalam Perjanjian ini adalah keadaan yang terjadi di luar kekuasaan salah satu Pihak dan tidak dapat diperkirakan sebelumnya, yang mengakibatkan Pihak dimaksud tidak dapat memenuhi kewajiban yang telah ditetapkan dalam Perjanjian, </w:t>
      </w:r>
      <w:r w:rsidR="006E77F0">
        <w:rPr>
          <w:rFonts w:ascii="Arial" w:hAnsi="Arial" w:cs="Arial"/>
          <w:lang w:val="id-ID"/>
        </w:rPr>
        <w:t>sebagai berikut</w:t>
      </w:r>
      <w:r>
        <w:rPr>
          <w:rFonts w:ascii="Arial" w:hAnsi="Arial" w:cs="Arial"/>
          <w:lang w:val="id-ID"/>
        </w:rPr>
        <w:t xml:space="preserve">: </w:t>
      </w:r>
    </w:p>
    <w:p w14:paraId="1AC8085E" w14:textId="77777777" w:rsidR="000B3357" w:rsidRDefault="000B3357" w:rsidP="00130F40">
      <w:pPr>
        <w:numPr>
          <w:ilvl w:val="0"/>
          <w:numId w:val="23"/>
        </w:numPr>
        <w:tabs>
          <w:tab w:val="left" w:pos="996"/>
          <w:tab w:val="left" w:leader="hyphen" w:pos="9072"/>
        </w:tabs>
        <w:spacing w:after="120"/>
        <w:jc w:val="both"/>
        <w:rPr>
          <w:rFonts w:ascii="Arial" w:hAnsi="Arial" w:cs="Arial"/>
          <w:lang w:val="id-ID"/>
        </w:rPr>
      </w:pPr>
      <w:r>
        <w:rPr>
          <w:rFonts w:ascii="Arial" w:hAnsi="Arial" w:cs="Arial"/>
          <w:lang w:val="id-ID"/>
        </w:rPr>
        <w:t>Bencana alam yaitu gempa bumi besar, tsunami, angin topan, gunung meletus, banjir besar, kebakaran besar, hujan deras terus menerus lebih dari 10 (sepuluh) Hari Kalender dan tanah longsor</w:t>
      </w:r>
      <w:r w:rsidR="006E77F0">
        <w:rPr>
          <w:rFonts w:ascii="Arial" w:hAnsi="Arial" w:cs="Arial"/>
          <w:lang w:val="id-ID"/>
        </w:rPr>
        <w:t>.</w:t>
      </w:r>
    </w:p>
    <w:p w14:paraId="06F5B034" w14:textId="77777777" w:rsidR="000B3357" w:rsidRDefault="000B3357" w:rsidP="00130F40">
      <w:pPr>
        <w:numPr>
          <w:ilvl w:val="0"/>
          <w:numId w:val="23"/>
        </w:numPr>
        <w:tabs>
          <w:tab w:val="left" w:pos="996"/>
          <w:tab w:val="left" w:leader="hyphen" w:pos="9072"/>
        </w:tabs>
        <w:spacing w:after="120"/>
        <w:jc w:val="both"/>
        <w:rPr>
          <w:rFonts w:ascii="Arial" w:hAnsi="Arial" w:cs="Arial"/>
          <w:lang w:val="id-ID"/>
        </w:rPr>
      </w:pPr>
      <w:r>
        <w:rPr>
          <w:rFonts w:ascii="Arial" w:hAnsi="Arial" w:cs="Arial"/>
          <w:lang w:val="id-ID"/>
        </w:rPr>
        <w:t>Bencana non alam yaitu epidemi dan wabah penyakit</w:t>
      </w:r>
      <w:r w:rsidR="006E77F0">
        <w:rPr>
          <w:rFonts w:ascii="Arial" w:hAnsi="Arial" w:cs="Arial"/>
          <w:lang w:val="id-ID"/>
        </w:rPr>
        <w:t>.</w:t>
      </w:r>
    </w:p>
    <w:p w14:paraId="1A757B42" w14:textId="77777777" w:rsidR="000B3357" w:rsidRDefault="000B3357" w:rsidP="00130F40">
      <w:pPr>
        <w:numPr>
          <w:ilvl w:val="0"/>
          <w:numId w:val="23"/>
        </w:numPr>
        <w:tabs>
          <w:tab w:val="left" w:pos="996"/>
          <w:tab w:val="left" w:leader="hyphen" w:pos="9072"/>
        </w:tabs>
        <w:spacing w:after="120"/>
        <w:jc w:val="both"/>
        <w:rPr>
          <w:rFonts w:ascii="Arial" w:hAnsi="Arial" w:cs="Arial"/>
          <w:lang w:val="id-ID"/>
        </w:rPr>
      </w:pPr>
      <w:r>
        <w:rPr>
          <w:rFonts w:ascii="Arial" w:hAnsi="Arial" w:cs="Arial"/>
          <w:lang w:val="id-ID"/>
        </w:rPr>
        <w:t xml:space="preserve">Konflik sosial antar kelompok atau antar komunitas, pemogokan umum, huru-hara, perang, sabotase dan pemberontakan. </w:t>
      </w:r>
    </w:p>
    <w:p w14:paraId="28064794" w14:textId="77777777" w:rsidR="000B3357" w:rsidRDefault="000B3357" w:rsidP="00130F40">
      <w:pPr>
        <w:pStyle w:val="BodyTextIndent3"/>
        <w:numPr>
          <w:ilvl w:val="0"/>
          <w:numId w:val="22"/>
        </w:numPr>
        <w:tabs>
          <w:tab w:val="left" w:pos="564"/>
        </w:tabs>
        <w:spacing w:before="0" w:after="120"/>
        <w:rPr>
          <w:rFonts w:ascii="Arial" w:hAnsi="Arial" w:cs="Arial"/>
          <w:sz w:val="20"/>
          <w:szCs w:val="20"/>
          <w:lang w:val="id-ID"/>
        </w:rPr>
      </w:pPr>
      <w:r>
        <w:rPr>
          <w:rFonts w:ascii="Arial" w:hAnsi="Arial" w:cs="Arial"/>
          <w:sz w:val="20"/>
          <w:szCs w:val="20"/>
          <w:lang w:val="id-ID"/>
        </w:rPr>
        <w:t>Dalam hal terjadi Force Majeure, Pihak yang mengalami Force Majeure wajib memberitahukan secara tertu</w:t>
      </w:r>
      <w:r>
        <w:rPr>
          <w:rFonts w:ascii="Arial" w:hAnsi="Arial" w:cs="Arial"/>
          <w:sz w:val="20"/>
          <w:szCs w:val="20"/>
          <w:lang w:val="id-ID"/>
        </w:rPr>
        <w:softHyphen/>
        <w:t xml:space="preserve">lis kepada Pihak lainnya </w:t>
      </w:r>
      <w:r w:rsidR="00803EED" w:rsidRPr="000D07DF">
        <w:rPr>
          <w:rFonts w:ascii="Arial" w:hAnsi="Arial" w:cs="Arial"/>
          <w:sz w:val="20"/>
          <w:szCs w:val="20"/>
        </w:rPr>
        <w:t>maksimal</w:t>
      </w:r>
      <w:r w:rsidR="00803EED">
        <w:rPr>
          <w:rFonts w:ascii="Arial" w:hAnsi="Arial" w:cs="Arial"/>
          <w:sz w:val="20"/>
          <w:szCs w:val="20"/>
        </w:rPr>
        <w:t xml:space="preserve"> </w:t>
      </w:r>
      <w:r>
        <w:rPr>
          <w:rFonts w:ascii="Arial" w:hAnsi="Arial" w:cs="Arial"/>
          <w:sz w:val="20"/>
          <w:szCs w:val="20"/>
          <w:lang w:val="id-ID"/>
        </w:rPr>
        <w:t>dalam waktu 14 (empat belas) Hari Kalender sejak saat terjadinya.</w:t>
      </w:r>
    </w:p>
    <w:p w14:paraId="13F4BFE0" w14:textId="77777777" w:rsidR="000B3357" w:rsidRDefault="000B3357" w:rsidP="00130F40">
      <w:pPr>
        <w:pStyle w:val="BodyTextIndent3"/>
        <w:numPr>
          <w:ilvl w:val="0"/>
          <w:numId w:val="22"/>
        </w:numPr>
        <w:tabs>
          <w:tab w:val="left" w:pos="564"/>
        </w:tabs>
        <w:spacing w:before="0" w:after="120"/>
        <w:rPr>
          <w:rFonts w:ascii="Arial" w:hAnsi="Arial" w:cs="Arial"/>
          <w:sz w:val="20"/>
          <w:szCs w:val="20"/>
          <w:lang w:val="id-ID"/>
        </w:rPr>
      </w:pPr>
      <w:r>
        <w:rPr>
          <w:rFonts w:ascii="Arial" w:hAnsi="Arial" w:cs="Arial"/>
          <w:sz w:val="20"/>
          <w:szCs w:val="20"/>
          <w:lang w:val="id-ID"/>
        </w:rPr>
        <w:t xml:space="preserve">Kelalaian atau kelambatan dalam memenuhi kewajiban pemberitahuan dimaksud ayat (2) Pasal ini, mengakibatkan tidak diakuinya peristiwa dimaksud ayat (1) Pasal ini sebagai </w:t>
      </w:r>
      <w:r w:rsidRPr="00803EED">
        <w:rPr>
          <w:rFonts w:ascii="Arial" w:hAnsi="Arial" w:cs="Arial"/>
          <w:i/>
          <w:iCs/>
          <w:sz w:val="20"/>
          <w:szCs w:val="20"/>
          <w:lang w:val="id-ID"/>
        </w:rPr>
        <w:t>Force Majeure</w:t>
      </w:r>
      <w:r>
        <w:rPr>
          <w:rFonts w:ascii="Arial" w:hAnsi="Arial" w:cs="Arial"/>
          <w:sz w:val="20"/>
          <w:szCs w:val="20"/>
          <w:lang w:val="id-ID"/>
        </w:rPr>
        <w:t>.</w:t>
      </w:r>
    </w:p>
    <w:p w14:paraId="2F71B650" w14:textId="77777777" w:rsidR="000B3357" w:rsidRDefault="000B3357" w:rsidP="00130F40">
      <w:pPr>
        <w:pStyle w:val="BodyTextIndent3"/>
        <w:numPr>
          <w:ilvl w:val="0"/>
          <w:numId w:val="22"/>
        </w:numPr>
        <w:tabs>
          <w:tab w:val="left" w:pos="564"/>
        </w:tabs>
        <w:spacing w:before="0" w:after="120"/>
        <w:rPr>
          <w:rFonts w:ascii="Arial" w:hAnsi="Arial" w:cs="Arial"/>
          <w:sz w:val="20"/>
          <w:szCs w:val="20"/>
          <w:lang w:val="id-ID"/>
        </w:rPr>
      </w:pPr>
      <w:r>
        <w:rPr>
          <w:rFonts w:ascii="Arial" w:hAnsi="Arial" w:cs="Arial"/>
          <w:sz w:val="20"/>
          <w:szCs w:val="20"/>
          <w:lang w:val="id-ID"/>
        </w:rPr>
        <w:t>Kejadian-kejadian tersebut ayat (1) Pasal ini dapat diperhitungkan sebagai perpanjangan waktu pelaksanaan kewajiban Para Pihak, apabila ketentuan ayat (2) Pasal ini dipenuhi.</w:t>
      </w:r>
    </w:p>
    <w:p w14:paraId="386BEEE8" w14:textId="77777777" w:rsidR="00352A82" w:rsidRPr="00352A82" w:rsidRDefault="000B3357" w:rsidP="00352A82">
      <w:pPr>
        <w:pStyle w:val="BodyTextIndent3"/>
        <w:numPr>
          <w:ilvl w:val="0"/>
          <w:numId w:val="22"/>
        </w:numPr>
        <w:tabs>
          <w:tab w:val="left" w:pos="564"/>
        </w:tabs>
        <w:spacing w:before="0"/>
        <w:rPr>
          <w:rFonts w:ascii="Arial" w:hAnsi="Arial" w:cs="Arial"/>
          <w:sz w:val="20"/>
          <w:szCs w:val="20"/>
          <w:lang w:val="id-ID"/>
        </w:rPr>
      </w:pPr>
      <w:r>
        <w:rPr>
          <w:rFonts w:ascii="Arial" w:hAnsi="Arial" w:cs="Arial"/>
          <w:sz w:val="20"/>
          <w:szCs w:val="20"/>
          <w:lang w:val="id-ID"/>
        </w:rPr>
        <w:t xml:space="preserve">Semua kerugian yang timbul atau diderita salah satu pihak karena terjadinya </w:t>
      </w:r>
      <w:r w:rsidRPr="00803EED">
        <w:rPr>
          <w:rFonts w:ascii="Arial" w:hAnsi="Arial" w:cs="Arial"/>
          <w:i/>
          <w:iCs/>
          <w:sz w:val="20"/>
          <w:szCs w:val="20"/>
          <w:lang w:val="id-ID"/>
        </w:rPr>
        <w:t>Force Majeure</w:t>
      </w:r>
      <w:r>
        <w:rPr>
          <w:rFonts w:ascii="Arial" w:hAnsi="Arial" w:cs="Arial"/>
          <w:sz w:val="20"/>
          <w:szCs w:val="20"/>
          <w:lang w:val="id-ID"/>
        </w:rPr>
        <w:t xml:space="preserve"> bukan merupakan tanggung jawab pihak lain. </w:t>
      </w:r>
    </w:p>
    <w:p w14:paraId="1FB91DF0" w14:textId="77777777" w:rsidR="00352A82" w:rsidRDefault="00352A82" w:rsidP="00352A82">
      <w:pPr>
        <w:pStyle w:val="Heading2"/>
        <w:rPr>
          <w:rFonts w:ascii="Arial" w:hAnsi="Arial" w:cs="Arial"/>
          <w:i w:val="0"/>
          <w:sz w:val="20"/>
          <w:szCs w:val="20"/>
          <w:lang w:val="id-ID"/>
        </w:rPr>
      </w:pPr>
    </w:p>
    <w:p w14:paraId="1BBE49FF" w14:textId="77777777" w:rsidR="00352A82" w:rsidRDefault="00352A82" w:rsidP="00352A82">
      <w:pPr>
        <w:pStyle w:val="Heading2"/>
        <w:rPr>
          <w:rFonts w:ascii="Arial" w:hAnsi="Arial" w:cs="Arial"/>
          <w:i w:val="0"/>
          <w:sz w:val="20"/>
          <w:szCs w:val="20"/>
          <w:lang w:val="id-ID"/>
        </w:rPr>
      </w:pPr>
    </w:p>
    <w:p w14:paraId="6E296BE3" w14:textId="77777777" w:rsidR="00352A82" w:rsidRDefault="00352A82" w:rsidP="00352A82">
      <w:pPr>
        <w:pStyle w:val="Heading2"/>
        <w:rPr>
          <w:rFonts w:ascii="Arial" w:hAnsi="Arial" w:cs="Arial"/>
          <w:i w:val="0"/>
          <w:sz w:val="20"/>
          <w:szCs w:val="20"/>
          <w:lang w:val="id-ID"/>
        </w:rPr>
      </w:pPr>
    </w:p>
    <w:p w14:paraId="461CE2C5" w14:textId="77777777" w:rsidR="000B3357" w:rsidRPr="00A744EB" w:rsidRDefault="000B3357" w:rsidP="00352A82">
      <w:pPr>
        <w:pStyle w:val="Heading2"/>
        <w:rPr>
          <w:rFonts w:ascii="Arial" w:hAnsi="Arial" w:cs="Arial"/>
          <w:i w:val="0"/>
          <w:sz w:val="20"/>
          <w:szCs w:val="20"/>
        </w:rPr>
      </w:pPr>
      <w:r>
        <w:rPr>
          <w:rFonts w:ascii="Arial" w:hAnsi="Arial" w:cs="Arial"/>
          <w:i w:val="0"/>
          <w:sz w:val="20"/>
          <w:szCs w:val="20"/>
          <w:lang w:val="id-ID"/>
        </w:rPr>
        <w:t>PASAL 2</w:t>
      </w:r>
      <w:r w:rsidR="00CB1720">
        <w:rPr>
          <w:rFonts w:ascii="Arial" w:hAnsi="Arial" w:cs="Arial"/>
          <w:i w:val="0"/>
          <w:sz w:val="20"/>
          <w:szCs w:val="20"/>
        </w:rPr>
        <w:t>5</w:t>
      </w:r>
    </w:p>
    <w:p w14:paraId="5D346A6B"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PEMUTUSAN</w:t>
      </w:r>
      <w:r w:rsidR="00313E44">
        <w:rPr>
          <w:rFonts w:ascii="Arial" w:hAnsi="Arial" w:cs="Arial"/>
          <w:sz w:val="20"/>
          <w:szCs w:val="20"/>
          <w:u w:val="none"/>
        </w:rPr>
        <w:t xml:space="preserve"> </w:t>
      </w:r>
      <w:r>
        <w:rPr>
          <w:rFonts w:ascii="Arial" w:hAnsi="Arial" w:cs="Arial"/>
          <w:sz w:val="20"/>
          <w:szCs w:val="20"/>
          <w:u w:val="none"/>
        </w:rPr>
        <w:t>/ PEMBATALAN PERJANJIAN</w:t>
      </w:r>
    </w:p>
    <w:p w14:paraId="3EE37652" w14:textId="77777777" w:rsidR="000B3357" w:rsidRDefault="000B3357" w:rsidP="006E77F0">
      <w:pPr>
        <w:pStyle w:val="Heading1"/>
        <w:numPr>
          <w:ilvl w:val="0"/>
          <w:numId w:val="0"/>
        </w:numPr>
        <w:tabs>
          <w:tab w:val="clear" w:pos="567"/>
          <w:tab w:val="clear" w:pos="993"/>
          <w:tab w:val="clear" w:pos="1418"/>
          <w:tab w:val="clear" w:pos="1843"/>
          <w:tab w:val="clear" w:pos="2268"/>
          <w:tab w:val="clear" w:pos="3261"/>
          <w:tab w:val="clear" w:pos="3544"/>
        </w:tabs>
        <w:jc w:val="left"/>
        <w:rPr>
          <w:rFonts w:ascii="Arial" w:hAnsi="Arial" w:cs="Arial"/>
          <w:sz w:val="20"/>
          <w:szCs w:val="20"/>
          <w:lang w:val="id-ID"/>
        </w:rPr>
      </w:pPr>
    </w:p>
    <w:p w14:paraId="373EED66" w14:textId="77777777" w:rsidR="000B3357" w:rsidRDefault="000B3357" w:rsidP="00D87AE0">
      <w:pPr>
        <w:pStyle w:val="BodyTextIndent3"/>
        <w:spacing w:before="0" w:after="120"/>
        <w:rPr>
          <w:rFonts w:ascii="Arial" w:hAnsi="Arial" w:cs="Arial"/>
          <w:sz w:val="20"/>
          <w:szCs w:val="20"/>
          <w:lang w:val="id-ID"/>
        </w:rPr>
      </w:pPr>
      <w:r>
        <w:rPr>
          <w:rFonts w:ascii="Arial" w:hAnsi="Arial" w:cs="Arial"/>
          <w:sz w:val="20"/>
          <w:szCs w:val="20"/>
          <w:lang w:val="id-ID"/>
        </w:rPr>
        <w:t>(1)</w:t>
      </w:r>
      <w:r>
        <w:rPr>
          <w:rFonts w:ascii="Arial" w:hAnsi="Arial" w:cs="Arial"/>
          <w:sz w:val="20"/>
          <w:szCs w:val="20"/>
          <w:lang w:val="id-ID"/>
        </w:rPr>
        <w:tab/>
      </w:r>
      <w:r>
        <w:rPr>
          <w:rFonts w:ascii="Arial" w:hAnsi="Arial" w:cs="Arial"/>
          <w:b/>
          <w:sz w:val="20"/>
          <w:szCs w:val="20"/>
          <w:lang w:val="id-ID"/>
        </w:rPr>
        <w:t>TKM</w:t>
      </w:r>
      <w:r>
        <w:rPr>
          <w:rFonts w:ascii="Arial" w:hAnsi="Arial" w:cs="Arial"/>
          <w:sz w:val="20"/>
          <w:szCs w:val="20"/>
          <w:lang w:val="id-ID"/>
        </w:rPr>
        <w:t xml:space="preserve"> berhak secara sepihak tanpa adanya tuntutan apapun dari </w:t>
      </w:r>
      <w:r>
        <w:rPr>
          <w:rFonts w:ascii="Arial" w:hAnsi="Arial" w:cs="Arial"/>
          <w:b/>
          <w:sz w:val="20"/>
          <w:szCs w:val="20"/>
        </w:rPr>
        <w:t>MITRA</w:t>
      </w:r>
      <w:r>
        <w:rPr>
          <w:rFonts w:ascii="Arial" w:hAnsi="Arial" w:cs="Arial"/>
          <w:sz w:val="20"/>
          <w:szCs w:val="20"/>
          <w:lang w:val="id-ID"/>
        </w:rPr>
        <w:t xml:space="preserve">, untuk memutuskan sebagian atau seluruh Pekerjaan menurut Perjanjian ini, apabila salah satu diantara sebab-sebab tersebut dibawah ini terjadi : </w:t>
      </w:r>
    </w:p>
    <w:p w14:paraId="04263215" w14:textId="77777777" w:rsidR="000B3357" w:rsidRDefault="000B3357" w:rsidP="00D87AE0">
      <w:pPr>
        <w:numPr>
          <w:ilvl w:val="0"/>
          <w:numId w:val="24"/>
        </w:numPr>
        <w:tabs>
          <w:tab w:val="left" w:pos="996"/>
          <w:tab w:val="left" w:leader="hyphen" w:pos="9072"/>
        </w:tabs>
        <w:spacing w:after="120"/>
        <w:ind w:left="994"/>
        <w:jc w:val="both"/>
        <w:rPr>
          <w:rFonts w:ascii="Arial" w:hAnsi="Arial" w:cs="Arial"/>
          <w:lang w:val="id-ID"/>
        </w:rPr>
      </w:pPr>
      <w:r>
        <w:rPr>
          <w:rFonts w:ascii="Arial" w:hAnsi="Arial" w:cs="Arial"/>
          <w:lang w:val="id-ID"/>
        </w:rPr>
        <w:t xml:space="preserve">Apabila dalam waktu 20 (dua puluh) Hari Kalender terhitung sejak SPK diterbitkan, </w:t>
      </w:r>
      <w:r>
        <w:rPr>
          <w:rFonts w:ascii="Arial" w:hAnsi="Arial" w:cs="Arial"/>
          <w:b/>
        </w:rPr>
        <w:t>MITRA</w:t>
      </w:r>
      <w:r>
        <w:rPr>
          <w:rFonts w:ascii="Arial" w:hAnsi="Arial" w:cs="Arial"/>
          <w:lang w:val="id-ID"/>
        </w:rPr>
        <w:t xml:space="preserve"> ternyata belum memulai pelaksanaan Pekerjaan.</w:t>
      </w:r>
    </w:p>
    <w:p w14:paraId="485C02CE" w14:textId="77777777" w:rsidR="000B3357" w:rsidRDefault="000B3357" w:rsidP="00D87AE0">
      <w:pPr>
        <w:numPr>
          <w:ilvl w:val="0"/>
          <w:numId w:val="24"/>
        </w:numPr>
        <w:tabs>
          <w:tab w:val="left" w:pos="996"/>
        </w:tabs>
        <w:snapToGrid w:val="0"/>
        <w:spacing w:after="120"/>
        <w:ind w:left="990" w:hanging="450"/>
        <w:jc w:val="both"/>
        <w:rPr>
          <w:rFonts w:ascii="Arial" w:hAnsi="Arial" w:cs="Arial"/>
          <w:lang w:val="id-ID"/>
        </w:rPr>
      </w:pPr>
      <w:r>
        <w:rPr>
          <w:rFonts w:ascii="Arial" w:hAnsi="Arial" w:cs="Arial"/>
          <w:lang w:val="id-ID"/>
        </w:rPr>
        <w:t>Apabila jumlah denda telah mencapai jumlah denda maksimum.</w:t>
      </w:r>
    </w:p>
    <w:p w14:paraId="0CE47500" w14:textId="77777777" w:rsidR="000B3357" w:rsidRPr="00A66346" w:rsidRDefault="000B3357" w:rsidP="00D87AE0">
      <w:pPr>
        <w:numPr>
          <w:ilvl w:val="0"/>
          <w:numId w:val="24"/>
        </w:numPr>
        <w:tabs>
          <w:tab w:val="clear" w:pos="996"/>
          <w:tab w:val="left" w:pos="994"/>
          <w:tab w:val="left" w:leader="hyphen" w:pos="9072"/>
        </w:tabs>
        <w:spacing w:after="120"/>
        <w:ind w:left="994"/>
        <w:rPr>
          <w:rFonts w:ascii="Arial" w:hAnsi="Arial" w:cs="Arial"/>
          <w:lang w:val="id-ID"/>
        </w:rPr>
      </w:pPr>
      <w:r>
        <w:rPr>
          <w:rFonts w:ascii="Arial" w:hAnsi="Arial" w:cs="Arial"/>
          <w:lang w:val="id-ID"/>
        </w:rPr>
        <w:t xml:space="preserve">Apabila </w:t>
      </w:r>
      <w:r>
        <w:rPr>
          <w:rFonts w:ascii="Arial" w:hAnsi="Arial" w:cs="Arial"/>
          <w:b/>
        </w:rPr>
        <w:t>MITRA</w:t>
      </w:r>
      <w:r>
        <w:rPr>
          <w:rFonts w:ascii="Arial" w:hAnsi="Arial" w:cs="Arial"/>
          <w:lang w:val="id-ID"/>
        </w:rPr>
        <w:t xml:space="preserve"> mengundurkan diri setelah menandatangani Perjanjian ini dan/atau selama </w:t>
      </w:r>
      <w:r w:rsidRPr="00A66346">
        <w:rPr>
          <w:rFonts w:ascii="Arial" w:hAnsi="Arial" w:cs="Arial"/>
          <w:lang w:val="id-ID"/>
        </w:rPr>
        <w:t>pelaksanaan ini.</w:t>
      </w:r>
    </w:p>
    <w:p w14:paraId="33694483" w14:textId="77777777" w:rsidR="00803EED" w:rsidRPr="00A66346" w:rsidRDefault="00803EED" w:rsidP="0075622F">
      <w:pPr>
        <w:numPr>
          <w:ilvl w:val="0"/>
          <w:numId w:val="24"/>
        </w:numPr>
        <w:shd w:val="clear" w:color="auto" w:fill="FFFFFF"/>
        <w:tabs>
          <w:tab w:val="clear" w:pos="996"/>
          <w:tab w:val="left" w:pos="994"/>
          <w:tab w:val="left" w:leader="hyphen" w:pos="9072"/>
        </w:tabs>
        <w:spacing w:after="120"/>
        <w:ind w:left="994"/>
        <w:rPr>
          <w:rFonts w:ascii="Arial" w:hAnsi="Arial" w:cs="Arial"/>
          <w:lang w:val="id-ID"/>
        </w:rPr>
      </w:pPr>
      <w:r w:rsidRPr="00A66346">
        <w:rPr>
          <w:rFonts w:ascii="Arial" w:hAnsi="Arial" w:cs="Arial"/>
          <w:b/>
          <w:bCs/>
        </w:rPr>
        <w:t>TKM</w:t>
      </w:r>
      <w:r w:rsidRPr="00A66346">
        <w:rPr>
          <w:rFonts w:ascii="Arial" w:hAnsi="Arial" w:cs="Arial"/>
        </w:rPr>
        <w:t xml:space="preserve"> menilai kinerja </w:t>
      </w:r>
      <w:r w:rsidRPr="00A66346">
        <w:rPr>
          <w:rFonts w:ascii="Arial" w:hAnsi="Arial" w:cs="Arial"/>
          <w:b/>
          <w:bCs/>
        </w:rPr>
        <w:t>MITRA</w:t>
      </w:r>
      <w:r w:rsidRPr="00A66346">
        <w:rPr>
          <w:rFonts w:ascii="Arial" w:hAnsi="Arial" w:cs="Arial"/>
        </w:rPr>
        <w:t xml:space="preserve"> tidak baik atau tidak </w:t>
      </w:r>
      <w:r w:rsidR="000563F4" w:rsidRPr="00A66346">
        <w:rPr>
          <w:rFonts w:ascii="Arial" w:hAnsi="Arial" w:cs="Arial"/>
        </w:rPr>
        <w:t>sesuai spesifikasi</w:t>
      </w:r>
      <w:r w:rsidRPr="00A66346">
        <w:rPr>
          <w:rFonts w:ascii="Arial" w:hAnsi="Arial" w:cs="Arial"/>
        </w:rPr>
        <w:t xml:space="preserve"> </w:t>
      </w:r>
      <w:r w:rsidR="000563F4" w:rsidRPr="00A66346">
        <w:rPr>
          <w:rFonts w:ascii="Arial" w:hAnsi="Arial" w:cs="Arial"/>
        </w:rPr>
        <w:t xml:space="preserve">teknis </w:t>
      </w:r>
      <w:r w:rsidRPr="00A66346">
        <w:rPr>
          <w:rFonts w:ascii="Arial" w:hAnsi="Arial" w:cs="Arial"/>
        </w:rPr>
        <w:t>dalam proses pelaksanaan project yang telah disepakati.</w:t>
      </w:r>
    </w:p>
    <w:p w14:paraId="68762250" w14:textId="77777777" w:rsidR="00F06E5D" w:rsidRDefault="00F06E5D" w:rsidP="006E77F0">
      <w:pPr>
        <w:pStyle w:val="Heading3"/>
        <w:numPr>
          <w:ilvl w:val="0"/>
          <w:numId w:val="0"/>
        </w:numPr>
        <w:jc w:val="left"/>
        <w:rPr>
          <w:rFonts w:ascii="Arial" w:hAnsi="Arial" w:cs="Arial"/>
          <w:sz w:val="20"/>
          <w:szCs w:val="20"/>
        </w:rPr>
      </w:pPr>
    </w:p>
    <w:p w14:paraId="170F5745" w14:textId="77777777" w:rsidR="00EA72EF" w:rsidRPr="00EA72EF" w:rsidRDefault="00EA72EF" w:rsidP="00EA72EF">
      <w:pPr>
        <w:rPr>
          <w:lang w:val="nl-NL"/>
        </w:rPr>
      </w:pPr>
    </w:p>
    <w:p w14:paraId="42939D60" w14:textId="77777777" w:rsidR="006E77F0" w:rsidRDefault="006E77F0" w:rsidP="006E77F0">
      <w:pPr>
        <w:rPr>
          <w:lang w:val="nl-NL"/>
        </w:rPr>
      </w:pPr>
    </w:p>
    <w:p w14:paraId="34094544" w14:textId="77777777" w:rsidR="00752768" w:rsidRPr="006E77F0" w:rsidRDefault="00752768" w:rsidP="006E77F0">
      <w:pPr>
        <w:rPr>
          <w:lang w:val="nl-NL"/>
        </w:rPr>
      </w:pPr>
    </w:p>
    <w:p w14:paraId="62B30FED" w14:textId="77777777" w:rsidR="000B3357" w:rsidRDefault="000B3357">
      <w:pPr>
        <w:pStyle w:val="Heading3"/>
        <w:rPr>
          <w:rFonts w:ascii="Arial" w:hAnsi="Arial" w:cs="Arial"/>
          <w:sz w:val="20"/>
          <w:szCs w:val="20"/>
        </w:rPr>
      </w:pPr>
      <w:r>
        <w:rPr>
          <w:rFonts w:ascii="Arial" w:hAnsi="Arial" w:cs="Arial"/>
          <w:sz w:val="20"/>
          <w:szCs w:val="20"/>
          <w:u w:val="none"/>
        </w:rPr>
        <w:lastRenderedPageBreak/>
        <w:t>PASAL 2</w:t>
      </w:r>
      <w:r w:rsidR="0045461A">
        <w:rPr>
          <w:rFonts w:ascii="Arial" w:hAnsi="Arial" w:cs="Arial"/>
          <w:sz w:val="20"/>
          <w:szCs w:val="20"/>
          <w:u w:val="none"/>
        </w:rPr>
        <w:t>6</w:t>
      </w:r>
    </w:p>
    <w:p w14:paraId="0A76E938" w14:textId="77777777" w:rsidR="000B3357" w:rsidRDefault="000B3357">
      <w:pPr>
        <w:pStyle w:val="Heading3"/>
        <w:rPr>
          <w:rFonts w:ascii="Arial" w:hAnsi="Arial" w:cs="Arial"/>
          <w:sz w:val="20"/>
          <w:szCs w:val="20"/>
          <w:u w:val="none"/>
        </w:rPr>
      </w:pPr>
      <w:r>
        <w:rPr>
          <w:rFonts w:ascii="Arial" w:hAnsi="Arial" w:cs="Arial"/>
          <w:sz w:val="20"/>
          <w:szCs w:val="20"/>
          <w:u w:val="none"/>
        </w:rPr>
        <w:t>WAKIL PARA PIHAK</w:t>
      </w:r>
    </w:p>
    <w:p w14:paraId="0EDDAEF6" w14:textId="77777777" w:rsidR="000B3357" w:rsidRDefault="000B3357">
      <w:pPr>
        <w:rPr>
          <w:lang w:val="nl-NL"/>
        </w:rPr>
      </w:pPr>
    </w:p>
    <w:p w14:paraId="698DCDE2" w14:textId="77777777" w:rsidR="000B3357" w:rsidRPr="00AD2EB4" w:rsidRDefault="000B3357" w:rsidP="00AD2EB4">
      <w:pPr>
        <w:numPr>
          <w:ilvl w:val="1"/>
          <w:numId w:val="25"/>
        </w:numPr>
        <w:tabs>
          <w:tab w:val="left" w:pos="567"/>
          <w:tab w:val="left" w:pos="1860"/>
          <w:tab w:val="left" w:leader="hyphen" w:pos="9072"/>
        </w:tabs>
        <w:spacing w:after="120"/>
        <w:ind w:left="567"/>
        <w:jc w:val="both"/>
        <w:rPr>
          <w:rFonts w:ascii="Arial" w:hAnsi="Arial" w:cs="Arial"/>
          <w:u w:val="single"/>
          <w:lang w:val="id-ID"/>
        </w:rPr>
      </w:pPr>
      <w:r>
        <w:rPr>
          <w:rFonts w:ascii="Arial" w:hAnsi="Arial" w:cs="Arial"/>
          <w:lang w:val="id-ID"/>
        </w:rPr>
        <w:t xml:space="preserve">Untuk kelancaran pelaksanaan Pekerjaan menurut Perjanjian ini, </w:t>
      </w:r>
      <w:r>
        <w:rPr>
          <w:rFonts w:ascii="Arial" w:hAnsi="Arial" w:cs="Arial"/>
          <w:b/>
          <w:lang w:val="id-ID"/>
        </w:rPr>
        <w:t>TKM</w:t>
      </w:r>
      <w:r>
        <w:rPr>
          <w:rFonts w:ascii="Arial" w:hAnsi="Arial" w:cs="Arial"/>
          <w:lang w:val="id-ID"/>
        </w:rPr>
        <w:t xml:space="preserve"> dan </w:t>
      </w:r>
      <w:r>
        <w:rPr>
          <w:rFonts w:ascii="Arial" w:hAnsi="Arial" w:cs="Arial"/>
          <w:b/>
          <w:lang w:val="id-ID"/>
        </w:rPr>
        <w:t>MITRA</w:t>
      </w:r>
      <w:r>
        <w:rPr>
          <w:rFonts w:ascii="Arial" w:hAnsi="Arial" w:cs="Arial"/>
          <w:lang w:val="id-ID"/>
        </w:rPr>
        <w:t xml:space="preserve"> menunjuk wakilnya masing-masing berkaitan dengan pelaksanaan Perjanjian ini, sebagai berikut: </w:t>
      </w:r>
    </w:p>
    <w:p w14:paraId="002051FD" w14:textId="77777777" w:rsidR="000B3357" w:rsidRDefault="000B3357" w:rsidP="00AD2EB4">
      <w:pPr>
        <w:tabs>
          <w:tab w:val="left" w:pos="567"/>
          <w:tab w:val="left" w:leader="hyphen" w:pos="9072"/>
        </w:tabs>
        <w:spacing w:after="120"/>
        <w:ind w:left="567"/>
        <w:jc w:val="both"/>
        <w:rPr>
          <w:rFonts w:ascii="Arial" w:hAnsi="Arial" w:cs="Arial"/>
          <w:u w:val="single"/>
          <w:lang w:val="id-ID"/>
        </w:rPr>
      </w:pPr>
      <w:r>
        <w:rPr>
          <w:rFonts w:ascii="Arial" w:hAnsi="Arial" w:cs="Arial"/>
          <w:b/>
          <w:u w:val="single"/>
          <w:lang w:val="id-ID"/>
        </w:rPr>
        <w:t xml:space="preserve">Perwakilan TKM </w:t>
      </w:r>
      <w:r>
        <w:rPr>
          <w:rFonts w:ascii="Arial" w:hAnsi="Arial" w:cs="Arial"/>
          <w:u w:val="single"/>
          <w:lang w:val="id-ID"/>
        </w:rPr>
        <w:t>:</w:t>
      </w:r>
    </w:p>
    <w:p w14:paraId="72F60630" w14:textId="77777777" w:rsidR="000B3357" w:rsidRDefault="000B3357">
      <w:pPr>
        <w:tabs>
          <w:tab w:val="left" w:pos="567"/>
          <w:tab w:val="left" w:pos="1418"/>
          <w:tab w:val="left" w:pos="2268"/>
        </w:tabs>
        <w:ind w:left="567"/>
        <w:rPr>
          <w:rFonts w:ascii="Arial" w:hAnsi="Arial" w:cs="Arial"/>
        </w:rPr>
      </w:pPr>
      <w:r>
        <w:rPr>
          <w:rFonts w:ascii="Arial" w:hAnsi="Arial" w:cs="Arial"/>
          <w:lang w:val="id-ID"/>
        </w:rPr>
        <w:t>Nama</w:t>
      </w:r>
      <w:r>
        <w:rPr>
          <w:rFonts w:ascii="Arial" w:hAnsi="Arial" w:cs="Arial"/>
          <w:lang w:val="id-ID"/>
        </w:rPr>
        <w:tab/>
      </w:r>
      <w:r>
        <w:rPr>
          <w:rFonts w:ascii="Arial" w:hAnsi="Arial" w:cs="Arial"/>
          <w:lang w:val="id-ID"/>
        </w:rPr>
        <w:tab/>
        <w:t xml:space="preserve">: </w:t>
      </w:r>
      <w:r>
        <w:rPr>
          <w:rFonts w:ascii="Arial" w:hAnsi="Arial" w:cs="Arial"/>
          <w:b/>
        </w:rPr>
        <w:t>YAYA SUNARYA</w:t>
      </w:r>
    </w:p>
    <w:p w14:paraId="635850E1" w14:textId="77777777" w:rsidR="000B3357" w:rsidRDefault="000B3357">
      <w:pPr>
        <w:tabs>
          <w:tab w:val="left" w:pos="567"/>
          <w:tab w:val="left" w:pos="1418"/>
          <w:tab w:val="left" w:pos="2268"/>
        </w:tabs>
        <w:rPr>
          <w:rFonts w:ascii="Arial" w:hAnsi="Arial" w:cs="Arial"/>
        </w:rPr>
      </w:pPr>
      <w:r>
        <w:rPr>
          <w:rFonts w:ascii="Arial" w:hAnsi="Arial" w:cs="Arial"/>
        </w:rPr>
        <w:tab/>
      </w:r>
      <w:r>
        <w:rPr>
          <w:rFonts w:ascii="Arial" w:hAnsi="Arial" w:cs="Arial"/>
          <w:lang w:val="id-ID"/>
        </w:rPr>
        <w:t>Jabatan</w:t>
      </w:r>
      <w:r>
        <w:rPr>
          <w:rFonts w:ascii="Arial" w:hAnsi="Arial" w:cs="Arial"/>
          <w:lang w:val="id-ID"/>
        </w:rPr>
        <w:tab/>
      </w:r>
      <w:r>
        <w:rPr>
          <w:rFonts w:ascii="Arial" w:hAnsi="Arial" w:cs="Arial"/>
          <w:lang w:val="id-ID"/>
        </w:rPr>
        <w:tab/>
        <w:t xml:space="preserve">: </w:t>
      </w:r>
      <w:r w:rsidR="00D45459">
        <w:rPr>
          <w:rFonts w:ascii="Arial" w:hAnsi="Arial" w:cs="Arial"/>
        </w:rPr>
        <w:t>General</w:t>
      </w:r>
      <w:r>
        <w:rPr>
          <w:rFonts w:ascii="Arial" w:hAnsi="Arial" w:cs="Arial"/>
        </w:rPr>
        <w:t xml:space="preserve"> </w:t>
      </w:r>
      <w:r w:rsidR="00B75BAD">
        <w:rPr>
          <w:rFonts w:ascii="Arial" w:hAnsi="Arial" w:cs="Arial"/>
          <w:lang w:val="en-ID"/>
        </w:rPr>
        <w:t>Manager</w:t>
      </w:r>
      <w:r w:rsidR="004253B7">
        <w:rPr>
          <w:rFonts w:ascii="Arial" w:hAnsi="Arial" w:cs="Arial"/>
          <w:lang w:val="en-ID"/>
        </w:rPr>
        <w:t xml:space="preserve"> Project</w:t>
      </w:r>
      <w:r>
        <w:rPr>
          <w:rFonts w:ascii="Arial" w:hAnsi="Arial" w:cs="Arial"/>
          <w:lang w:val="en-ID"/>
        </w:rPr>
        <w:t xml:space="preserve"> </w:t>
      </w:r>
    </w:p>
    <w:p w14:paraId="4E23B01D" w14:textId="77777777" w:rsidR="000B3357" w:rsidRDefault="000B3357">
      <w:pPr>
        <w:tabs>
          <w:tab w:val="left" w:pos="567"/>
          <w:tab w:val="left" w:pos="1418"/>
          <w:tab w:val="left" w:pos="2268"/>
        </w:tabs>
        <w:ind w:left="567"/>
        <w:rPr>
          <w:rFonts w:ascii="Arial" w:hAnsi="Arial" w:cs="Arial"/>
          <w:lang w:val="id-ID"/>
        </w:rPr>
      </w:pPr>
      <w:r>
        <w:rPr>
          <w:rFonts w:ascii="Arial" w:hAnsi="Arial" w:cs="Arial"/>
          <w:lang w:val="id-ID"/>
        </w:rPr>
        <w:t>Alamat</w:t>
      </w:r>
      <w:r>
        <w:rPr>
          <w:rFonts w:ascii="Arial" w:hAnsi="Arial" w:cs="Arial"/>
          <w:lang w:val="id-ID"/>
        </w:rPr>
        <w:tab/>
      </w:r>
      <w:r>
        <w:rPr>
          <w:rFonts w:ascii="Arial" w:hAnsi="Arial" w:cs="Arial"/>
          <w:lang w:val="id-ID"/>
        </w:rPr>
        <w:tab/>
        <w:t>: Rukan Puri Botanical Residence Blok H.8 No.22, Joglo – Jakarta Barat</w:t>
      </w:r>
    </w:p>
    <w:p w14:paraId="4A282359" w14:textId="77777777" w:rsidR="000B3357" w:rsidRDefault="000B3357">
      <w:pPr>
        <w:tabs>
          <w:tab w:val="left" w:pos="567"/>
          <w:tab w:val="left" w:pos="1418"/>
          <w:tab w:val="left" w:pos="2268"/>
        </w:tabs>
        <w:ind w:left="567"/>
        <w:rPr>
          <w:rFonts w:ascii="Arial" w:hAnsi="Arial" w:cs="Arial"/>
        </w:rPr>
      </w:pPr>
      <w:r>
        <w:rPr>
          <w:rFonts w:ascii="Arial" w:hAnsi="Arial" w:cs="Arial"/>
          <w:lang w:val="id-ID"/>
        </w:rPr>
        <w:t>No.Telp.</w:t>
      </w:r>
      <w:r>
        <w:rPr>
          <w:rFonts w:ascii="Arial" w:hAnsi="Arial" w:cs="Arial"/>
          <w:lang w:val="id-ID"/>
        </w:rPr>
        <w:tab/>
      </w:r>
      <w:r>
        <w:rPr>
          <w:rFonts w:ascii="Arial" w:hAnsi="Arial" w:cs="Arial"/>
          <w:lang w:val="id-ID"/>
        </w:rPr>
        <w:tab/>
        <w:t xml:space="preserve">: 021 – 5855552, 58905600, </w:t>
      </w:r>
      <w:r>
        <w:rPr>
          <w:rFonts w:ascii="Arial" w:hAnsi="Arial" w:cs="Arial"/>
        </w:rPr>
        <w:t>081316637204, 08112777831</w:t>
      </w:r>
    </w:p>
    <w:p w14:paraId="00E0ECDF" w14:textId="77777777" w:rsidR="000B3357" w:rsidRDefault="000B3357">
      <w:pPr>
        <w:tabs>
          <w:tab w:val="left" w:pos="567"/>
          <w:tab w:val="left" w:pos="1418"/>
          <w:tab w:val="left" w:pos="2268"/>
        </w:tabs>
        <w:ind w:left="567"/>
        <w:rPr>
          <w:rFonts w:ascii="Arial" w:hAnsi="Arial" w:cs="Arial"/>
          <w:lang w:val="id-ID"/>
        </w:rPr>
      </w:pPr>
      <w:r>
        <w:rPr>
          <w:rFonts w:ascii="Arial" w:hAnsi="Arial" w:cs="Arial"/>
          <w:lang w:val="id-ID"/>
        </w:rPr>
        <w:t>Email</w:t>
      </w:r>
      <w:r>
        <w:rPr>
          <w:rFonts w:ascii="Arial" w:hAnsi="Arial" w:cs="Arial"/>
          <w:lang w:val="id-ID"/>
        </w:rPr>
        <w:tab/>
      </w:r>
      <w:r>
        <w:rPr>
          <w:rFonts w:ascii="Arial" w:hAnsi="Arial" w:cs="Arial"/>
          <w:lang w:val="id-ID"/>
        </w:rPr>
        <w:tab/>
        <w:t xml:space="preserve">: info@tkm.co.id, </w:t>
      </w:r>
      <w:r>
        <w:rPr>
          <w:rFonts w:ascii="Arial" w:hAnsi="Arial" w:cs="Arial"/>
        </w:rPr>
        <w:t>yaya</w:t>
      </w:r>
      <w:r>
        <w:rPr>
          <w:rFonts w:ascii="Arial" w:hAnsi="Arial" w:cs="Arial"/>
          <w:lang w:val="id-ID"/>
        </w:rPr>
        <w:t>@tkm.co.id</w:t>
      </w:r>
    </w:p>
    <w:p w14:paraId="4FEBCAD4" w14:textId="77777777" w:rsidR="000B3357" w:rsidRDefault="000B3357">
      <w:pPr>
        <w:tabs>
          <w:tab w:val="left" w:pos="567"/>
          <w:tab w:val="left" w:pos="1418"/>
          <w:tab w:val="left" w:pos="2268"/>
        </w:tabs>
        <w:ind w:left="567"/>
        <w:rPr>
          <w:rFonts w:ascii="Arial" w:hAnsi="Arial" w:cs="Arial"/>
        </w:rPr>
      </w:pPr>
      <w:r>
        <w:rPr>
          <w:rFonts w:ascii="Arial" w:hAnsi="Arial" w:cs="Arial"/>
          <w:lang w:val="id-ID"/>
        </w:rPr>
        <w:t>Tanda Tangan</w:t>
      </w:r>
      <w:r>
        <w:rPr>
          <w:rFonts w:ascii="Arial" w:hAnsi="Arial" w:cs="Arial"/>
          <w:lang w:val="id-ID"/>
        </w:rPr>
        <w:tab/>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Stempel:</w:t>
      </w:r>
    </w:p>
    <w:p w14:paraId="23D0FA1D" w14:textId="77777777" w:rsidR="000B3357" w:rsidRDefault="000B3357">
      <w:pPr>
        <w:tabs>
          <w:tab w:val="left" w:pos="567"/>
          <w:tab w:val="left" w:pos="1418"/>
          <w:tab w:val="left" w:pos="2268"/>
        </w:tabs>
        <w:ind w:left="567"/>
        <w:rPr>
          <w:rFonts w:ascii="Arial" w:hAnsi="Arial" w:cs="Arial"/>
        </w:rPr>
      </w:pPr>
    </w:p>
    <w:p w14:paraId="2317FA56" w14:textId="77777777" w:rsidR="000B3357" w:rsidRDefault="000B3357">
      <w:pPr>
        <w:tabs>
          <w:tab w:val="left" w:pos="567"/>
          <w:tab w:val="left" w:pos="1418"/>
          <w:tab w:val="left" w:pos="2268"/>
        </w:tabs>
        <w:ind w:left="567"/>
        <w:rPr>
          <w:rFonts w:ascii="Arial" w:hAnsi="Arial" w:cs="Arial"/>
        </w:rPr>
      </w:pPr>
    </w:p>
    <w:p w14:paraId="69EB79E0" w14:textId="77777777" w:rsidR="00253AC5" w:rsidRDefault="00253AC5">
      <w:pPr>
        <w:tabs>
          <w:tab w:val="left" w:pos="567"/>
          <w:tab w:val="left" w:pos="1418"/>
          <w:tab w:val="left" w:pos="2268"/>
        </w:tabs>
        <w:ind w:left="567"/>
        <w:rPr>
          <w:rFonts w:ascii="Arial" w:hAnsi="Arial" w:cs="Arial"/>
        </w:rPr>
      </w:pPr>
    </w:p>
    <w:p w14:paraId="09AF6EE7" w14:textId="77777777" w:rsidR="000B3357" w:rsidRDefault="000B3357">
      <w:pPr>
        <w:tabs>
          <w:tab w:val="left" w:pos="567"/>
          <w:tab w:val="left" w:pos="1418"/>
          <w:tab w:val="left" w:pos="2268"/>
        </w:tabs>
        <w:rPr>
          <w:rFonts w:ascii="Arial" w:hAnsi="Arial" w:cs="Arial"/>
        </w:rPr>
      </w:pPr>
    </w:p>
    <w:p w14:paraId="2A3E564E" w14:textId="77777777" w:rsidR="000B3357" w:rsidRDefault="000B3357">
      <w:pPr>
        <w:ind w:left="720" w:firstLine="720"/>
        <w:jc w:val="both"/>
        <w:rPr>
          <w:rFonts w:ascii="Arial" w:hAnsi="Arial" w:cs="Arial"/>
        </w:rPr>
      </w:pPr>
      <w:r>
        <w:rPr>
          <w:rFonts w:ascii="Arial" w:hAnsi="Arial" w:cs="Arial"/>
        </w:rPr>
        <w:t xml:space="preserve"> </w:t>
      </w:r>
      <w:r>
        <w:rPr>
          <w:rFonts w:ascii="Arial" w:hAnsi="Arial" w:cs="Arial"/>
        </w:rPr>
        <w:tab/>
        <w:t xml:space="preserve">  ………………………………       </w:t>
      </w:r>
      <w:r>
        <w:rPr>
          <w:rFonts w:ascii="Arial" w:hAnsi="Arial" w:cs="Arial"/>
        </w:rPr>
        <w:tab/>
        <w:t>………………………………………..….</w:t>
      </w:r>
    </w:p>
    <w:p w14:paraId="3481C5A1" w14:textId="77777777" w:rsidR="000B3357" w:rsidRDefault="000B3357">
      <w:pPr>
        <w:tabs>
          <w:tab w:val="left" w:pos="567"/>
          <w:tab w:val="left" w:pos="2700"/>
        </w:tabs>
        <w:ind w:left="567"/>
        <w:rPr>
          <w:rFonts w:ascii="Arial" w:hAnsi="Arial" w:cs="Arial"/>
        </w:rPr>
      </w:pPr>
    </w:p>
    <w:p w14:paraId="71877C6A" w14:textId="77777777" w:rsidR="000B3357" w:rsidRDefault="000B3357" w:rsidP="0032082B">
      <w:pPr>
        <w:tabs>
          <w:tab w:val="left" w:pos="567"/>
          <w:tab w:val="left" w:pos="1418"/>
          <w:tab w:val="left" w:pos="2268"/>
        </w:tabs>
        <w:spacing w:after="120"/>
        <w:ind w:left="567"/>
        <w:rPr>
          <w:rFonts w:ascii="Arial" w:hAnsi="Arial" w:cs="Arial"/>
          <w:b/>
          <w:u w:val="single"/>
          <w:lang w:val="id-ID"/>
        </w:rPr>
      </w:pPr>
      <w:r>
        <w:rPr>
          <w:rFonts w:ascii="Arial" w:hAnsi="Arial" w:cs="Arial"/>
          <w:b/>
          <w:u w:val="single"/>
          <w:lang w:val="id-ID"/>
        </w:rPr>
        <w:t>Perwakilan M</w:t>
      </w:r>
      <w:r>
        <w:rPr>
          <w:rFonts w:ascii="Arial" w:hAnsi="Arial" w:cs="Arial"/>
          <w:b/>
          <w:u w:val="single"/>
        </w:rPr>
        <w:t xml:space="preserve">ITRA </w:t>
      </w:r>
      <w:r>
        <w:rPr>
          <w:rFonts w:ascii="Arial" w:hAnsi="Arial" w:cs="Arial"/>
          <w:b/>
          <w:u w:val="single"/>
          <w:lang w:val="id-ID"/>
        </w:rPr>
        <w:t>:</w:t>
      </w:r>
    </w:p>
    <w:p w14:paraId="75BCE0EC" w14:textId="77777777" w:rsidR="000B3357" w:rsidRPr="007C3422" w:rsidRDefault="000B3357" w:rsidP="0032082B">
      <w:pPr>
        <w:ind w:left="567"/>
        <w:jc w:val="both"/>
        <w:rPr>
          <w:rFonts w:ascii="Arial" w:hAnsi="Arial" w:cs="Arial"/>
          <w:b/>
          <w:highlight w:val="yellow"/>
        </w:rPr>
      </w:pPr>
      <w:r w:rsidRPr="007C3422">
        <w:rPr>
          <w:rFonts w:ascii="Arial" w:hAnsi="Arial" w:cs="Arial"/>
          <w:highlight w:val="yellow"/>
        </w:rPr>
        <w:t>Nama</w:t>
      </w:r>
      <w:r w:rsidRPr="007C3422">
        <w:rPr>
          <w:rFonts w:ascii="Arial" w:hAnsi="Arial" w:cs="Arial"/>
          <w:highlight w:val="yellow"/>
        </w:rPr>
        <w:tab/>
      </w:r>
      <w:r w:rsidRPr="007C3422">
        <w:rPr>
          <w:rFonts w:ascii="Arial" w:hAnsi="Arial" w:cs="Arial"/>
          <w:highlight w:val="yellow"/>
        </w:rPr>
        <w:tab/>
        <w:t xml:space="preserve">: </w:t>
      </w:r>
      <w:r w:rsidR="00B05160" w:rsidRPr="007C3422">
        <w:rPr>
          <w:rFonts w:ascii="Arial" w:hAnsi="Arial" w:cs="Arial"/>
          <w:b/>
          <w:highlight w:val="yellow"/>
        </w:rPr>
        <w:t>MUHAMMAD HATTA IBRAHIM</w:t>
      </w:r>
    </w:p>
    <w:p w14:paraId="6A0DA5A8" w14:textId="77777777" w:rsidR="000B3357" w:rsidRPr="007C3422" w:rsidRDefault="000B3357" w:rsidP="0032082B">
      <w:pPr>
        <w:ind w:left="567"/>
        <w:jc w:val="both"/>
        <w:rPr>
          <w:rFonts w:ascii="Arial" w:hAnsi="Arial" w:cs="Arial"/>
          <w:highlight w:val="yellow"/>
        </w:rPr>
      </w:pPr>
      <w:r w:rsidRPr="007C3422">
        <w:rPr>
          <w:rFonts w:ascii="Arial" w:hAnsi="Arial" w:cs="Arial"/>
          <w:highlight w:val="yellow"/>
        </w:rPr>
        <w:t>Jabatan</w:t>
      </w:r>
      <w:r w:rsidRPr="007C3422">
        <w:rPr>
          <w:rFonts w:ascii="Arial" w:hAnsi="Arial" w:cs="Arial"/>
          <w:highlight w:val="yellow"/>
        </w:rPr>
        <w:tab/>
      </w:r>
      <w:r w:rsidRPr="007C3422">
        <w:rPr>
          <w:rFonts w:ascii="Arial" w:hAnsi="Arial" w:cs="Arial"/>
          <w:highlight w:val="yellow"/>
        </w:rPr>
        <w:tab/>
        <w:t xml:space="preserve">: </w:t>
      </w:r>
      <w:r w:rsidR="000B1460" w:rsidRPr="007C3422">
        <w:rPr>
          <w:rFonts w:ascii="Arial" w:hAnsi="Arial" w:cs="Arial"/>
          <w:highlight w:val="yellow"/>
        </w:rPr>
        <w:t>Mitra Pelaksana</w:t>
      </w:r>
    </w:p>
    <w:p w14:paraId="28991BD6" w14:textId="77777777" w:rsidR="006C41BD" w:rsidRPr="007C3422" w:rsidRDefault="000B3357" w:rsidP="00F16C71">
      <w:pPr>
        <w:tabs>
          <w:tab w:val="left" w:pos="2127"/>
        </w:tabs>
        <w:ind w:left="2268" w:hanging="1701"/>
        <w:rPr>
          <w:rFonts w:ascii="Arial" w:hAnsi="Arial" w:cs="Arial"/>
          <w:b/>
          <w:highlight w:val="yellow"/>
        </w:rPr>
      </w:pPr>
      <w:r w:rsidRPr="007C3422">
        <w:rPr>
          <w:rFonts w:ascii="Arial" w:hAnsi="Arial" w:cs="Arial"/>
          <w:highlight w:val="yellow"/>
        </w:rPr>
        <w:t>Alamat</w:t>
      </w:r>
      <w:r w:rsidRPr="007C3422">
        <w:rPr>
          <w:rFonts w:ascii="Arial" w:hAnsi="Arial" w:cs="Arial"/>
          <w:highlight w:val="yellow"/>
        </w:rPr>
        <w:tab/>
        <w:t>:</w:t>
      </w:r>
      <w:r w:rsidRPr="007C3422">
        <w:rPr>
          <w:rFonts w:ascii="Arial" w:hAnsi="Arial" w:cs="Arial"/>
          <w:highlight w:val="yellow"/>
        </w:rPr>
        <w:tab/>
      </w:r>
      <w:r w:rsidR="00B05160" w:rsidRPr="007C3422">
        <w:rPr>
          <w:rFonts w:ascii="Arial" w:hAnsi="Arial" w:cs="Arial"/>
          <w:bCs/>
          <w:highlight w:val="yellow"/>
        </w:rPr>
        <w:t>Jl. Blang TGK.II LR. Cendana DSN III RT000/000 Kelurahan Lamlagang Kecamatan Banda Raya, Aceh</w:t>
      </w:r>
    </w:p>
    <w:p w14:paraId="14CDB99C" w14:textId="77777777" w:rsidR="000B3357" w:rsidRPr="007C3422" w:rsidRDefault="000B3357">
      <w:pPr>
        <w:ind w:left="567"/>
        <w:rPr>
          <w:rFonts w:ascii="Arial" w:hAnsi="Arial" w:cs="Arial"/>
          <w:highlight w:val="yellow"/>
          <w:lang w:val="id-ID"/>
        </w:rPr>
      </w:pPr>
      <w:r w:rsidRPr="007C3422">
        <w:rPr>
          <w:rFonts w:ascii="Arial" w:hAnsi="Arial" w:cs="Arial"/>
          <w:highlight w:val="yellow"/>
        </w:rPr>
        <w:t>No.Telp.</w:t>
      </w:r>
      <w:r w:rsidRPr="007C3422">
        <w:rPr>
          <w:rFonts w:ascii="Arial" w:hAnsi="Arial" w:cs="Arial"/>
          <w:highlight w:val="yellow"/>
        </w:rPr>
        <w:tab/>
      </w:r>
      <w:r w:rsidRPr="007C3422">
        <w:rPr>
          <w:rFonts w:ascii="Arial" w:hAnsi="Arial" w:cs="Arial"/>
          <w:highlight w:val="yellow"/>
        </w:rPr>
        <w:tab/>
      </w:r>
      <w:r w:rsidR="006C41BD" w:rsidRPr="007C3422">
        <w:rPr>
          <w:rFonts w:ascii="Arial" w:hAnsi="Arial" w:cs="Arial"/>
          <w:highlight w:val="yellow"/>
        </w:rPr>
        <w:t xml:space="preserve">: </w:t>
      </w:r>
      <w:r w:rsidR="00B05160" w:rsidRPr="007C3422">
        <w:rPr>
          <w:rFonts w:ascii="Arial" w:hAnsi="Arial" w:cs="Arial"/>
          <w:bCs/>
          <w:highlight w:val="yellow"/>
        </w:rPr>
        <w:t>0811686219</w:t>
      </w:r>
    </w:p>
    <w:p w14:paraId="3356597C" w14:textId="77777777" w:rsidR="000B3357" w:rsidRDefault="000B3357">
      <w:pPr>
        <w:ind w:left="567"/>
        <w:jc w:val="both"/>
        <w:rPr>
          <w:rFonts w:ascii="Arial" w:hAnsi="Arial" w:cs="Arial"/>
          <w:lang w:val="id-ID"/>
        </w:rPr>
      </w:pPr>
      <w:r w:rsidRPr="007C3422">
        <w:rPr>
          <w:rFonts w:ascii="Arial" w:hAnsi="Arial" w:cs="Arial"/>
          <w:highlight w:val="yellow"/>
        </w:rPr>
        <w:t>Email</w:t>
      </w:r>
      <w:r w:rsidRPr="007C3422">
        <w:rPr>
          <w:rFonts w:ascii="Arial" w:hAnsi="Arial" w:cs="Arial"/>
          <w:highlight w:val="yellow"/>
        </w:rPr>
        <w:tab/>
      </w:r>
      <w:r w:rsidRPr="007C3422">
        <w:rPr>
          <w:rFonts w:ascii="Arial" w:hAnsi="Arial" w:cs="Arial"/>
          <w:highlight w:val="yellow"/>
        </w:rPr>
        <w:tab/>
      </w:r>
      <w:r w:rsidRPr="007C3422">
        <w:rPr>
          <w:rFonts w:ascii="Arial" w:hAnsi="Arial" w:cs="Arial"/>
          <w:color w:val="000000"/>
          <w:highlight w:val="yellow"/>
        </w:rPr>
        <w:t>:</w:t>
      </w:r>
      <w:r w:rsidR="006C41BD" w:rsidRPr="007C3422">
        <w:rPr>
          <w:rFonts w:ascii="Arial" w:hAnsi="Arial" w:cs="Arial"/>
          <w:color w:val="000000"/>
          <w:highlight w:val="yellow"/>
        </w:rPr>
        <w:t xml:space="preserve"> </w:t>
      </w:r>
      <w:r w:rsidR="00312D56" w:rsidRPr="007C3422">
        <w:rPr>
          <w:rFonts w:ascii="Arial" w:hAnsi="Arial" w:cs="Arial"/>
          <w:b/>
          <w:highlight w:val="yellow"/>
        </w:rPr>
        <w:t>hatta.mohd78@gmail.com</w:t>
      </w:r>
      <w:r>
        <w:rPr>
          <w:rFonts w:ascii="Arial" w:hAnsi="Arial" w:cs="Arial"/>
          <w:color w:val="000000"/>
          <w:lang w:val="id-ID"/>
        </w:rPr>
        <w:tab/>
      </w:r>
    </w:p>
    <w:p w14:paraId="12B3AC49" w14:textId="77777777" w:rsidR="000B3357" w:rsidRDefault="000B3357">
      <w:pPr>
        <w:tabs>
          <w:tab w:val="left" w:pos="567"/>
          <w:tab w:val="left" w:pos="1418"/>
          <w:tab w:val="left" w:pos="2160"/>
        </w:tabs>
        <w:ind w:left="567"/>
        <w:rPr>
          <w:rFonts w:ascii="Arial" w:hAnsi="Arial" w:cs="Arial"/>
        </w:rPr>
      </w:pPr>
      <w:r>
        <w:rPr>
          <w:rFonts w:ascii="Arial" w:hAnsi="Arial" w:cs="Arial"/>
          <w:lang w:val="id-ID"/>
        </w:rPr>
        <w:t>Tanda Tangan</w:t>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Stempel:</w:t>
      </w:r>
    </w:p>
    <w:p w14:paraId="11E535E1" w14:textId="77777777" w:rsidR="000B3357" w:rsidRDefault="000B3357">
      <w:pPr>
        <w:tabs>
          <w:tab w:val="left" w:pos="567"/>
          <w:tab w:val="left" w:pos="1418"/>
          <w:tab w:val="left" w:pos="2268"/>
        </w:tabs>
        <w:ind w:left="567"/>
        <w:rPr>
          <w:rFonts w:ascii="Arial" w:hAnsi="Arial" w:cs="Arial"/>
        </w:rPr>
      </w:pPr>
    </w:p>
    <w:p w14:paraId="2150A58C" w14:textId="77777777" w:rsidR="000B3357" w:rsidRDefault="000B3357">
      <w:pPr>
        <w:tabs>
          <w:tab w:val="left" w:pos="567"/>
          <w:tab w:val="left" w:pos="1418"/>
          <w:tab w:val="left" w:pos="2268"/>
        </w:tabs>
        <w:ind w:left="567"/>
        <w:rPr>
          <w:rFonts w:ascii="Arial" w:hAnsi="Arial" w:cs="Arial"/>
        </w:rPr>
      </w:pPr>
    </w:p>
    <w:p w14:paraId="2DEBB72A" w14:textId="77777777" w:rsidR="000B3357" w:rsidRDefault="000B3357">
      <w:pPr>
        <w:tabs>
          <w:tab w:val="left" w:pos="567"/>
          <w:tab w:val="left" w:pos="1418"/>
          <w:tab w:val="left" w:pos="2268"/>
        </w:tabs>
        <w:ind w:left="567"/>
        <w:rPr>
          <w:rFonts w:ascii="Arial" w:hAnsi="Arial" w:cs="Arial"/>
        </w:rPr>
      </w:pPr>
    </w:p>
    <w:p w14:paraId="46DE8ECA" w14:textId="77777777" w:rsidR="000B3357" w:rsidRDefault="000B3357" w:rsidP="00643A68">
      <w:pPr>
        <w:ind w:left="720" w:firstLine="720"/>
        <w:jc w:val="both"/>
        <w:rPr>
          <w:rFonts w:ascii="Arial" w:hAnsi="Arial" w:cs="Arial"/>
        </w:rPr>
      </w:pPr>
      <w:r>
        <w:rPr>
          <w:rFonts w:ascii="Arial" w:hAnsi="Arial" w:cs="Arial"/>
        </w:rPr>
        <w:t xml:space="preserve"> </w:t>
      </w:r>
      <w:r>
        <w:rPr>
          <w:rFonts w:ascii="Arial" w:hAnsi="Arial" w:cs="Arial"/>
        </w:rPr>
        <w:tab/>
        <w:t xml:space="preserve">  ………………………………       </w:t>
      </w:r>
      <w:r>
        <w:rPr>
          <w:rFonts w:ascii="Arial" w:hAnsi="Arial" w:cs="Arial"/>
        </w:rPr>
        <w:tab/>
        <w:t>………………………………………..….</w:t>
      </w:r>
    </w:p>
    <w:p w14:paraId="6318AEA0" w14:textId="77777777" w:rsidR="00F16C71" w:rsidRPr="00643A68" w:rsidRDefault="00F16C71" w:rsidP="00643A68">
      <w:pPr>
        <w:ind w:left="720" w:firstLine="720"/>
        <w:jc w:val="both"/>
        <w:rPr>
          <w:rFonts w:ascii="Arial" w:hAnsi="Arial" w:cs="Arial"/>
        </w:rPr>
      </w:pPr>
    </w:p>
    <w:p w14:paraId="44F028C2" w14:textId="77777777" w:rsidR="000B3357" w:rsidRDefault="000B3357">
      <w:pPr>
        <w:numPr>
          <w:ilvl w:val="1"/>
          <w:numId w:val="25"/>
        </w:numPr>
        <w:tabs>
          <w:tab w:val="clear" w:pos="1860"/>
          <w:tab w:val="left" w:pos="567"/>
          <w:tab w:val="left" w:pos="2268"/>
        </w:tabs>
        <w:ind w:left="567"/>
        <w:rPr>
          <w:rFonts w:ascii="Arial" w:hAnsi="Arial" w:cs="Arial"/>
          <w:lang w:val="id-ID"/>
        </w:rPr>
      </w:pPr>
      <w:r>
        <w:rPr>
          <w:rFonts w:ascii="Arial" w:hAnsi="Arial" w:cs="Arial"/>
          <w:lang w:val="id-ID"/>
        </w:rPr>
        <w:t>Perubahan terhadap wakil dan alamat  dimaksud ayat (1) pasal ini harus disampaikan secara tertulis oleh pihak yang mengusulkan perubahan kepada pihak lainnya.</w:t>
      </w:r>
    </w:p>
    <w:p w14:paraId="4C588540" w14:textId="77777777" w:rsidR="00352A82" w:rsidRDefault="00352A82" w:rsidP="007413A4">
      <w:pPr>
        <w:jc w:val="center"/>
        <w:rPr>
          <w:rFonts w:ascii="Arial" w:hAnsi="Arial" w:cs="Arial"/>
          <w:b/>
          <w:lang w:val="id-ID"/>
        </w:rPr>
      </w:pPr>
    </w:p>
    <w:p w14:paraId="7AFCBBDE" w14:textId="77777777" w:rsidR="00352A82" w:rsidRDefault="00352A82" w:rsidP="007413A4">
      <w:pPr>
        <w:jc w:val="center"/>
        <w:rPr>
          <w:rFonts w:ascii="Arial" w:hAnsi="Arial" w:cs="Arial"/>
          <w:b/>
          <w:lang w:val="id-ID"/>
        </w:rPr>
      </w:pPr>
    </w:p>
    <w:p w14:paraId="4CC028C3" w14:textId="77777777" w:rsidR="00352A82" w:rsidRDefault="00352A82" w:rsidP="007413A4">
      <w:pPr>
        <w:jc w:val="center"/>
        <w:rPr>
          <w:rFonts w:ascii="Arial" w:hAnsi="Arial" w:cs="Arial"/>
          <w:b/>
          <w:lang w:val="id-ID"/>
        </w:rPr>
      </w:pPr>
    </w:p>
    <w:p w14:paraId="02E89716" w14:textId="77777777" w:rsidR="007413A4" w:rsidRPr="00A744EB" w:rsidRDefault="007413A4" w:rsidP="007413A4">
      <w:pPr>
        <w:jc w:val="center"/>
        <w:rPr>
          <w:rFonts w:ascii="Arial" w:hAnsi="Arial" w:cs="Arial"/>
          <w:b/>
        </w:rPr>
      </w:pPr>
      <w:r>
        <w:rPr>
          <w:rFonts w:ascii="Arial" w:hAnsi="Arial" w:cs="Arial"/>
          <w:b/>
          <w:lang w:val="id-ID"/>
        </w:rPr>
        <w:t>PASAL 2</w:t>
      </w:r>
      <w:r w:rsidR="0045461A">
        <w:rPr>
          <w:rFonts w:ascii="Arial" w:hAnsi="Arial" w:cs="Arial"/>
          <w:b/>
        </w:rPr>
        <w:t>7</w:t>
      </w:r>
    </w:p>
    <w:p w14:paraId="2FF8DD17" w14:textId="77777777" w:rsidR="007413A4" w:rsidRDefault="00C909E7" w:rsidP="007413A4">
      <w:pPr>
        <w:pStyle w:val="Heading3"/>
        <w:tabs>
          <w:tab w:val="clear" w:pos="567"/>
        </w:tabs>
        <w:rPr>
          <w:rFonts w:ascii="Arial" w:hAnsi="Arial" w:cs="Arial"/>
          <w:sz w:val="20"/>
          <w:szCs w:val="20"/>
          <w:u w:val="none"/>
        </w:rPr>
      </w:pPr>
      <w:r>
        <w:rPr>
          <w:rFonts w:ascii="Arial" w:hAnsi="Arial" w:cs="Arial"/>
          <w:sz w:val="20"/>
          <w:szCs w:val="20"/>
          <w:u w:val="none"/>
        </w:rPr>
        <w:t>KO</w:t>
      </w:r>
      <w:r w:rsidR="001D33BA">
        <w:rPr>
          <w:rFonts w:ascii="Arial" w:hAnsi="Arial" w:cs="Arial"/>
          <w:sz w:val="20"/>
          <w:szCs w:val="20"/>
          <w:u w:val="none"/>
        </w:rPr>
        <w:t>NF</w:t>
      </w:r>
      <w:r>
        <w:rPr>
          <w:rFonts w:ascii="Arial" w:hAnsi="Arial" w:cs="Arial"/>
          <w:sz w:val="20"/>
          <w:szCs w:val="20"/>
          <w:u w:val="none"/>
        </w:rPr>
        <w:t>LIK</w:t>
      </w:r>
      <w:r w:rsidR="00D770D1">
        <w:rPr>
          <w:rFonts w:ascii="Arial" w:hAnsi="Arial" w:cs="Arial"/>
          <w:sz w:val="20"/>
          <w:szCs w:val="20"/>
          <w:u w:val="none"/>
        </w:rPr>
        <w:t xml:space="preserve"> KEPENTINGAN</w:t>
      </w:r>
    </w:p>
    <w:p w14:paraId="79469ABD" w14:textId="77777777" w:rsidR="007413A4" w:rsidRDefault="007413A4" w:rsidP="007413A4">
      <w:pPr>
        <w:tabs>
          <w:tab w:val="left" w:pos="567"/>
          <w:tab w:val="left" w:pos="993"/>
          <w:tab w:val="left" w:pos="1418"/>
          <w:tab w:val="left" w:pos="1843"/>
        </w:tabs>
        <w:rPr>
          <w:rFonts w:ascii="Arial" w:hAnsi="Arial" w:cs="Arial"/>
          <w:b/>
          <w:bCs/>
          <w:u w:val="single"/>
          <w:lang w:val="id-ID"/>
        </w:rPr>
      </w:pPr>
    </w:p>
    <w:p w14:paraId="24AB3E45" w14:textId="77777777" w:rsidR="00CF7292" w:rsidRPr="00352A82" w:rsidRDefault="008A428B" w:rsidP="00352A82">
      <w:pPr>
        <w:jc w:val="both"/>
        <w:rPr>
          <w:rFonts w:ascii="Arial" w:hAnsi="Arial" w:cs="Arial"/>
          <w:lang w:val="id-ID"/>
        </w:rPr>
      </w:pPr>
      <w:r w:rsidRPr="008A428B">
        <w:rPr>
          <w:rFonts w:ascii="Arial" w:hAnsi="Arial" w:cs="Arial"/>
          <w:lang w:val="id-ID"/>
        </w:rPr>
        <w:t>Pembatalan</w:t>
      </w:r>
      <w:r>
        <w:rPr>
          <w:rFonts w:ascii="Arial" w:hAnsi="Arial" w:cs="Arial"/>
          <w:lang w:val="id-ID"/>
        </w:rPr>
        <w:t xml:space="preserve"> Kontrak karena Konflik Kepentingan. Jika </w:t>
      </w:r>
      <w:r w:rsidRPr="008A428B">
        <w:rPr>
          <w:rFonts w:ascii="Arial" w:hAnsi="Arial" w:cs="Arial"/>
          <w:b/>
          <w:bCs/>
          <w:lang w:val="id-ID"/>
        </w:rPr>
        <w:t>MITRA</w:t>
      </w:r>
      <w:r>
        <w:rPr>
          <w:rFonts w:ascii="Arial" w:hAnsi="Arial" w:cs="Arial"/>
          <w:b/>
          <w:bCs/>
          <w:lang w:val="id-ID"/>
        </w:rPr>
        <w:t xml:space="preserve"> </w:t>
      </w:r>
      <w:r>
        <w:rPr>
          <w:rFonts w:ascii="Arial" w:hAnsi="Arial" w:cs="Arial"/>
          <w:lang w:val="id-ID"/>
        </w:rPr>
        <w:t xml:space="preserve">mempunyai konflik kepentingan kapan pun selama Jangka Waktu Kontrak ini, </w:t>
      </w:r>
      <w:r w:rsidRPr="008A428B">
        <w:rPr>
          <w:rFonts w:ascii="Arial" w:hAnsi="Arial" w:cs="Arial"/>
          <w:b/>
          <w:bCs/>
          <w:lang w:val="id-ID"/>
        </w:rPr>
        <w:t>MIT</w:t>
      </w:r>
      <w:r>
        <w:rPr>
          <w:rFonts w:ascii="Arial" w:hAnsi="Arial" w:cs="Arial"/>
          <w:b/>
          <w:bCs/>
          <w:lang w:val="id-ID"/>
        </w:rPr>
        <w:t>R</w:t>
      </w:r>
      <w:r w:rsidRPr="008A428B">
        <w:rPr>
          <w:rFonts w:ascii="Arial" w:hAnsi="Arial" w:cs="Arial"/>
          <w:b/>
          <w:bCs/>
          <w:lang w:val="id-ID"/>
        </w:rPr>
        <w:t>A</w:t>
      </w:r>
      <w:r>
        <w:rPr>
          <w:rFonts w:ascii="Arial" w:hAnsi="Arial" w:cs="Arial"/>
          <w:b/>
          <w:bCs/>
          <w:lang w:val="id-ID"/>
        </w:rPr>
        <w:t xml:space="preserve"> </w:t>
      </w:r>
      <w:r>
        <w:rPr>
          <w:rFonts w:ascii="Arial" w:hAnsi="Arial" w:cs="Arial"/>
          <w:lang w:val="id-ID"/>
        </w:rPr>
        <w:t xml:space="preserve">wajib untuk memberitahukan konflik tersebut kepada </w:t>
      </w:r>
      <w:r w:rsidRPr="008A428B">
        <w:rPr>
          <w:rFonts w:ascii="Arial" w:hAnsi="Arial" w:cs="Arial"/>
          <w:b/>
          <w:bCs/>
          <w:lang w:val="id-ID"/>
        </w:rPr>
        <w:t>TKM</w:t>
      </w:r>
      <w:r>
        <w:rPr>
          <w:rFonts w:ascii="Arial" w:hAnsi="Arial" w:cs="Arial"/>
          <w:b/>
          <w:bCs/>
          <w:lang w:val="id-ID"/>
        </w:rPr>
        <w:t xml:space="preserve"> </w:t>
      </w:r>
      <w:r>
        <w:rPr>
          <w:rFonts w:ascii="Arial" w:hAnsi="Arial" w:cs="Arial"/>
          <w:lang w:val="id-ID"/>
        </w:rPr>
        <w:t xml:space="preserve">dan </w:t>
      </w:r>
      <w:r w:rsidRPr="008A428B">
        <w:rPr>
          <w:rFonts w:ascii="Arial" w:hAnsi="Arial" w:cs="Arial"/>
          <w:b/>
          <w:bCs/>
          <w:lang w:val="id-ID"/>
        </w:rPr>
        <w:t>TKM</w:t>
      </w:r>
      <w:r>
        <w:rPr>
          <w:rFonts w:ascii="Arial" w:hAnsi="Arial" w:cs="Arial"/>
          <w:b/>
          <w:bCs/>
          <w:lang w:val="id-ID"/>
        </w:rPr>
        <w:t xml:space="preserve"> </w:t>
      </w:r>
      <w:r>
        <w:rPr>
          <w:rFonts w:ascii="Arial" w:hAnsi="Arial" w:cs="Arial"/>
          <w:lang w:val="id-ID"/>
        </w:rPr>
        <w:t xml:space="preserve">berhak untuk mengakhiri Kontrak dan/atau SPK tanpa adanya kewajiban untuk membayar atau menggantii biaya, pengeluaran atau harga akibat pengakhiran tersebut, selain untuk pelaksanaan Jasa yang sesuai dengan ketentuan-ketentuan dari Kontrak dan pembayaran atau penggantian biaya tersebut bertentangan dengan hukum atau peraturan perusahaan atau merugikan </w:t>
      </w:r>
      <w:r w:rsidRPr="008A428B">
        <w:rPr>
          <w:rFonts w:ascii="Arial" w:hAnsi="Arial" w:cs="Arial"/>
          <w:b/>
          <w:bCs/>
          <w:lang w:val="id-ID"/>
        </w:rPr>
        <w:t>TKM</w:t>
      </w:r>
      <w:r>
        <w:rPr>
          <w:rFonts w:ascii="Arial" w:hAnsi="Arial" w:cs="Arial"/>
          <w:b/>
          <w:bCs/>
          <w:lang w:val="id-ID"/>
        </w:rPr>
        <w:t>.</w:t>
      </w:r>
    </w:p>
    <w:p w14:paraId="5880AF69" w14:textId="77777777" w:rsidR="00352A82" w:rsidRDefault="00352A82">
      <w:pPr>
        <w:jc w:val="center"/>
        <w:rPr>
          <w:rFonts w:ascii="Arial" w:hAnsi="Arial" w:cs="Arial"/>
          <w:b/>
          <w:lang w:val="id-ID"/>
        </w:rPr>
      </w:pPr>
    </w:p>
    <w:p w14:paraId="5BD640E2" w14:textId="77777777" w:rsidR="00352A82" w:rsidRDefault="00352A82">
      <w:pPr>
        <w:jc w:val="center"/>
        <w:rPr>
          <w:rFonts w:ascii="Arial" w:hAnsi="Arial" w:cs="Arial"/>
          <w:b/>
          <w:lang w:val="id-ID"/>
        </w:rPr>
      </w:pPr>
    </w:p>
    <w:p w14:paraId="458413F7" w14:textId="77777777" w:rsidR="00352A82" w:rsidRDefault="00352A82">
      <w:pPr>
        <w:jc w:val="center"/>
        <w:rPr>
          <w:rFonts w:ascii="Arial" w:hAnsi="Arial" w:cs="Arial"/>
          <w:b/>
          <w:lang w:val="id-ID"/>
        </w:rPr>
      </w:pPr>
    </w:p>
    <w:p w14:paraId="76FEB9DA" w14:textId="77777777" w:rsidR="000B3357" w:rsidRPr="00A744EB" w:rsidRDefault="000B3357">
      <w:pPr>
        <w:jc w:val="center"/>
        <w:rPr>
          <w:rFonts w:ascii="Arial" w:hAnsi="Arial" w:cs="Arial"/>
          <w:b/>
        </w:rPr>
      </w:pPr>
      <w:r>
        <w:rPr>
          <w:rFonts w:ascii="Arial" w:hAnsi="Arial" w:cs="Arial"/>
          <w:b/>
          <w:lang w:val="id-ID"/>
        </w:rPr>
        <w:t>PASAL 2</w:t>
      </w:r>
      <w:r w:rsidR="0045461A">
        <w:rPr>
          <w:rFonts w:ascii="Arial" w:hAnsi="Arial" w:cs="Arial"/>
          <w:b/>
        </w:rPr>
        <w:t>8</w:t>
      </w:r>
    </w:p>
    <w:p w14:paraId="252CD935"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PERBEDAAN-PERBEDAAN</w:t>
      </w:r>
    </w:p>
    <w:p w14:paraId="44958737" w14:textId="77777777" w:rsidR="004F01A5" w:rsidRDefault="004F01A5" w:rsidP="004F01A5">
      <w:pPr>
        <w:tabs>
          <w:tab w:val="left" w:pos="567"/>
          <w:tab w:val="left" w:pos="993"/>
          <w:tab w:val="left" w:pos="1418"/>
          <w:tab w:val="left" w:pos="1843"/>
        </w:tabs>
        <w:rPr>
          <w:rFonts w:ascii="Arial" w:hAnsi="Arial" w:cs="Arial"/>
          <w:b/>
          <w:bCs/>
          <w:u w:val="single"/>
          <w:lang w:val="id-ID"/>
        </w:rPr>
      </w:pPr>
    </w:p>
    <w:p w14:paraId="37713554" w14:textId="77777777" w:rsidR="000B3357" w:rsidRDefault="000B3357">
      <w:pPr>
        <w:ind w:left="-36"/>
        <w:jc w:val="both"/>
        <w:rPr>
          <w:rFonts w:ascii="Arial" w:hAnsi="Arial" w:cs="Arial"/>
          <w:lang w:val="id-ID"/>
        </w:rPr>
      </w:pPr>
      <w:r>
        <w:rPr>
          <w:rFonts w:ascii="Arial" w:hAnsi="Arial" w:cs="Arial"/>
          <w:lang w:val="id-ID"/>
        </w:rPr>
        <w:t>Apabila terdapat perbedaan antara lampiran-lampiran Perjanjian ini dengan pasal-pasal Perjanjian ini yang mengatur hal yang sama, maka yang berlaku dan mengikat adalah Pasal-pasal dalam Perjanjian ini.</w:t>
      </w:r>
    </w:p>
    <w:p w14:paraId="0D17A405" w14:textId="77777777" w:rsidR="007C1B21" w:rsidRDefault="007C1B21">
      <w:pPr>
        <w:jc w:val="both"/>
        <w:rPr>
          <w:rFonts w:ascii="Arial" w:hAnsi="Arial" w:cs="Arial"/>
          <w:lang w:val="id-ID"/>
        </w:rPr>
      </w:pPr>
    </w:p>
    <w:p w14:paraId="5EFC18C0" w14:textId="77777777" w:rsidR="00752768" w:rsidRDefault="00752768">
      <w:pPr>
        <w:jc w:val="both"/>
        <w:rPr>
          <w:rFonts w:ascii="Arial" w:hAnsi="Arial" w:cs="Arial"/>
          <w:lang w:val="id-ID"/>
        </w:rPr>
      </w:pPr>
    </w:p>
    <w:p w14:paraId="084E5BCA" w14:textId="77777777" w:rsidR="00752768" w:rsidRDefault="00752768">
      <w:pPr>
        <w:jc w:val="both"/>
        <w:rPr>
          <w:rFonts w:ascii="Arial" w:hAnsi="Arial" w:cs="Arial"/>
          <w:lang w:val="id-ID"/>
        </w:rPr>
      </w:pPr>
    </w:p>
    <w:p w14:paraId="41240649" w14:textId="77777777" w:rsidR="00B03756" w:rsidRDefault="00B03756">
      <w:pPr>
        <w:jc w:val="both"/>
        <w:rPr>
          <w:rFonts w:ascii="Arial" w:hAnsi="Arial" w:cs="Arial"/>
          <w:lang w:val="id-ID"/>
        </w:rPr>
      </w:pPr>
    </w:p>
    <w:p w14:paraId="1E11F750" w14:textId="77777777" w:rsidR="00B03756" w:rsidRDefault="00B03756">
      <w:pPr>
        <w:jc w:val="both"/>
        <w:rPr>
          <w:rFonts w:ascii="Arial" w:hAnsi="Arial" w:cs="Arial"/>
          <w:lang w:val="id-ID"/>
        </w:rPr>
      </w:pPr>
    </w:p>
    <w:p w14:paraId="324974E8" w14:textId="77777777" w:rsidR="00752768" w:rsidRDefault="00752768">
      <w:pPr>
        <w:jc w:val="both"/>
        <w:rPr>
          <w:rFonts w:ascii="Arial" w:hAnsi="Arial" w:cs="Arial"/>
          <w:lang w:val="id-ID"/>
        </w:rPr>
      </w:pPr>
    </w:p>
    <w:p w14:paraId="4716AEA4" w14:textId="77777777" w:rsidR="00EA6607" w:rsidRDefault="00EA6607">
      <w:pPr>
        <w:jc w:val="both"/>
        <w:rPr>
          <w:rFonts w:ascii="Arial" w:hAnsi="Arial" w:cs="Arial"/>
          <w:lang w:val="id-ID"/>
        </w:rPr>
      </w:pPr>
    </w:p>
    <w:p w14:paraId="4C36928F" w14:textId="77777777" w:rsidR="000B3357" w:rsidRPr="00A744EB" w:rsidRDefault="000B3357">
      <w:pPr>
        <w:pStyle w:val="Heading2"/>
        <w:rPr>
          <w:rFonts w:ascii="Arial" w:hAnsi="Arial" w:cs="Arial"/>
          <w:i w:val="0"/>
          <w:sz w:val="20"/>
          <w:szCs w:val="20"/>
        </w:rPr>
      </w:pPr>
      <w:r>
        <w:rPr>
          <w:rFonts w:ascii="Arial" w:hAnsi="Arial" w:cs="Arial"/>
          <w:i w:val="0"/>
          <w:sz w:val="20"/>
          <w:szCs w:val="20"/>
          <w:lang w:val="id-ID"/>
        </w:rPr>
        <w:t>PASAL 2</w:t>
      </w:r>
      <w:r w:rsidR="0045461A">
        <w:rPr>
          <w:rFonts w:ascii="Arial" w:hAnsi="Arial" w:cs="Arial"/>
          <w:i w:val="0"/>
          <w:sz w:val="20"/>
          <w:szCs w:val="20"/>
        </w:rPr>
        <w:t>9</w:t>
      </w:r>
    </w:p>
    <w:p w14:paraId="64A14EA4" w14:textId="77777777" w:rsidR="000B3357" w:rsidRDefault="000B3357">
      <w:pPr>
        <w:pStyle w:val="Heading3"/>
        <w:tabs>
          <w:tab w:val="clear" w:pos="567"/>
        </w:tabs>
        <w:rPr>
          <w:rFonts w:ascii="Arial" w:hAnsi="Arial" w:cs="Arial"/>
          <w:sz w:val="20"/>
          <w:szCs w:val="20"/>
          <w:u w:val="none"/>
        </w:rPr>
      </w:pPr>
      <w:r>
        <w:rPr>
          <w:rFonts w:ascii="Arial" w:hAnsi="Arial" w:cs="Arial"/>
          <w:sz w:val="20"/>
          <w:szCs w:val="20"/>
          <w:u w:val="none"/>
        </w:rPr>
        <w:t>PENYELESAIAN PERSELISIHAN</w:t>
      </w:r>
    </w:p>
    <w:p w14:paraId="1B52C97D" w14:textId="77777777" w:rsidR="000B3357" w:rsidRDefault="000B3357">
      <w:pPr>
        <w:pStyle w:val="BodyText2"/>
        <w:tabs>
          <w:tab w:val="clear" w:pos="567"/>
          <w:tab w:val="clear" w:pos="993"/>
          <w:tab w:val="clear" w:pos="1418"/>
          <w:tab w:val="clear" w:pos="1843"/>
        </w:tabs>
        <w:rPr>
          <w:rFonts w:ascii="Arial" w:hAnsi="Arial" w:cs="Arial"/>
          <w:lang w:val="id-ID"/>
        </w:rPr>
      </w:pPr>
    </w:p>
    <w:p w14:paraId="52088711" w14:textId="77777777" w:rsidR="000B3357" w:rsidRPr="002913E6" w:rsidRDefault="000B3357" w:rsidP="00BA1EC1">
      <w:pPr>
        <w:pStyle w:val="BodyTextIndent3"/>
        <w:numPr>
          <w:ilvl w:val="4"/>
          <w:numId w:val="26"/>
        </w:numPr>
        <w:tabs>
          <w:tab w:val="clear" w:pos="1065"/>
          <w:tab w:val="clear" w:pos="9072"/>
          <w:tab w:val="left" w:pos="540"/>
        </w:tabs>
        <w:spacing w:before="0" w:after="120"/>
        <w:ind w:left="539" w:hanging="539"/>
        <w:rPr>
          <w:rFonts w:ascii="Arial" w:hAnsi="Arial" w:cs="Arial"/>
          <w:sz w:val="20"/>
          <w:szCs w:val="20"/>
          <w:lang w:val="id-ID"/>
        </w:rPr>
      </w:pPr>
      <w:r>
        <w:rPr>
          <w:rFonts w:ascii="Arial" w:hAnsi="Arial" w:cs="Arial"/>
          <w:sz w:val="20"/>
          <w:szCs w:val="20"/>
          <w:lang w:val="id-ID"/>
        </w:rPr>
        <w:t>Apabila di kemudian hari terjadi perselisihan dalam penafsiran atau pelaksa</w:t>
      </w:r>
      <w:r>
        <w:rPr>
          <w:rFonts w:ascii="Arial" w:hAnsi="Arial" w:cs="Arial"/>
          <w:sz w:val="20"/>
          <w:szCs w:val="20"/>
          <w:lang w:val="id-ID"/>
        </w:rPr>
        <w:softHyphen/>
        <w:t>naan ketentuan-ketentuan dari Perjanjian, Para Pihak sepakat untuk terlebih dahulu menyelesaikan secara musyawarah untuk mufakat.</w:t>
      </w:r>
    </w:p>
    <w:p w14:paraId="2C327C08" w14:textId="77777777" w:rsidR="000B3357" w:rsidRPr="002913E6" w:rsidRDefault="000B3357" w:rsidP="00BA1EC1">
      <w:pPr>
        <w:pStyle w:val="BodyTextIndent3"/>
        <w:numPr>
          <w:ilvl w:val="4"/>
          <w:numId w:val="26"/>
        </w:numPr>
        <w:tabs>
          <w:tab w:val="clear" w:pos="1065"/>
          <w:tab w:val="clear" w:pos="9072"/>
          <w:tab w:val="left" w:pos="540"/>
        </w:tabs>
        <w:spacing w:before="0" w:after="120"/>
        <w:ind w:left="539" w:hanging="539"/>
        <w:rPr>
          <w:rFonts w:ascii="Arial" w:hAnsi="Arial" w:cs="Arial"/>
          <w:sz w:val="20"/>
          <w:szCs w:val="20"/>
          <w:lang w:val="id-ID"/>
        </w:rPr>
      </w:pPr>
      <w:r>
        <w:rPr>
          <w:rFonts w:ascii="Arial" w:hAnsi="Arial" w:cs="Arial"/>
          <w:sz w:val="20"/>
          <w:szCs w:val="20"/>
          <w:lang w:val="id-ID"/>
        </w:rPr>
        <w:t>Bilamana musyawarah tersebut ayat (1) Pasal ini tidak mengha</w:t>
      </w:r>
      <w:r>
        <w:rPr>
          <w:rFonts w:ascii="Arial" w:hAnsi="Arial" w:cs="Arial"/>
          <w:sz w:val="20"/>
          <w:szCs w:val="20"/>
          <w:lang w:val="id-ID"/>
        </w:rPr>
        <w:softHyphen/>
        <w:t>silkan mufakat, maka Para Pihak sepakat untuk menyerahkan semua sengketa yang timbul dari Perjanjian ini kepada Badan Arbitrase Nasional Indonesia (BANI) untuk diselesaikan pada tingkat pertama dan terakhir menurut peraturan dan prosedur BANI serta Undang-Undang Arbitrase, dan keputusan  BANI bersifat final dan mengikat.</w:t>
      </w:r>
    </w:p>
    <w:p w14:paraId="27CD051E" w14:textId="77777777" w:rsidR="00752768" w:rsidRPr="00352A82" w:rsidRDefault="000B3357" w:rsidP="000016C5">
      <w:pPr>
        <w:pStyle w:val="BodyTextIndent3"/>
        <w:numPr>
          <w:ilvl w:val="4"/>
          <w:numId w:val="26"/>
        </w:numPr>
        <w:tabs>
          <w:tab w:val="clear" w:pos="9072"/>
          <w:tab w:val="left" w:pos="540"/>
          <w:tab w:val="left" w:pos="1065"/>
        </w:tabs>
        <w:spacing w:before="0" w:after="120"/>
        <w:ind w:left="539" w:hanging="539"/>
        <w:rPr>
          <w:rFonts w:ascii="Arial" w:hAnsi="Arial" w:cs="Arial"/>
          <w:sz w:val="20"/>
          <w:szCs w:val="20"/>
          <w:lang w:val="id-ID"/>
        </w:rPr>
      </w:pPr>
      <w:r>
        <w:rPr>
          <w:rFonts w:ascii="Arial" w:hAnsi="Arial" w:cs="Arial"/>
          <w:sz w:val="20"/>
          <w:szCs w:val="20"/>
          <w:lang w:val="id-ID"/>
        </w:rPr>
        <w:t xml:space="preserve">Selama perselisihan dalam proses penyelesaian, </w:t>
      </w:r>
      <w:r>
        <w:rPr>
          <w:rFonts w:ascii="Arial" w:hAnsi="Arial" w:cs="Arial"/>
          <w:b/>
          <w:sz w:val="20"/>
          <w:szCs w:val="20"/>
          <w:lang w:val="id-ID"/>
        </w:rPr>
        <w:t>TKM</w:t>
      </w:r>
      <w:r>
        <w:rPr>
          <w:rFonts w:ascii="Arial" w:hAnsi="Arial" w:cs="Arial"/>
          <w:sz w:val="20"/>
          <w:szCs w:val="20"/>
          <w:lang w:val="id-ID"/>
        </w:rPr>
        <w:t xml:space="preserve"> dan </w:t>
      </w:r>
      <w:r>
        <w:rPr>
          <w:rFonts w:ascii="Arial" w:hAnsi="Arial" w:cs="Arial"/>
          <w:b/>
          <w:sz w:val="20"/>
          <w:szCs w:val="20"/>
          <w:lang w:val="id-ID"/>
        </w:rPr>
        <w:t>MITRA</w:t>
      </w:r>
      <w:r>
        <w:rPr>
          <w:rFonts w:ascii="Arial" w:hAnsi="Arial" w:cs="Arial"/>
          <w:sz w:val="20"/>
          <w:szCs w:val="20"/>
          <w:lang w:val="id-ID"/>
        </w:rPr>
        <w:t xml:space="preserve"> wajib tetap melaksanakan Pekerjaan dan kewajiban lainnya menurut Perjanjian ini</w:t>
      </w:r>
      <w:r w:rsidR="00352A82">
        <w:rPr>
          <w:rFonts w:ascii="Arial" w:hAnsi="Arial" w:cs="Arial"/>
          <w:sz w:val="20"/>
          <w:szCs w:val="20"/>
          <w:lang w:val="id-ID"/>
        </w:rPr>
        <w:t>.</w:t>
      </w:r>
    </w:p>
    <w:p w14:paraId="7F4A0AF0" w14:textId="77777777" w:rsidR="00352A82" w:rsidRDefault="00352A82">
      <w:pPr>
        <w:pStyle w:val="Heading2"/>
        <w:rPr>
          <w:rFonts w:ascii="Arial" w:hAnsi="Arial" w:cs="Arial"/>
          <w:i w:val="0"/>
          <w:sz w:val="20"/>
          <w:szCs w:val="20"/>
        </w:rPr>
      </w:pPr>
    </w:p>
    <w:p w14:paraId="56929E7C" w14:textId="77777777" w:rsidR="00352A82" w:rsidRDefault="00352A82">
      <w:pPr>
        <w:pStyle w:val="Heading2"/>
        <w:rPr>
          <w:rFonts w:ascii="Arial" w:hAnsi="Arial" w:cs="Arial"/>
          <w:i w:val="0"/>
          <w:sz w:val="20"/>
          <w:szCs w:val="20"/>
        </w:rPr>
      </w:pPr>
    </w:p>
    <w:p w14:paraId="51D6DA48" w14:textId="77777777" w:rsidR="00352A82" w:rsidRDefault="00352A82">
      <w:pPr>
        <w:pStyle w:val="Heading2"/>
        <w:rPr>
          <w:rFonts w:ascii="Arial" w:hAnsi="Arial" w:cs="Arial"/>
          <w:i w:val="0"/>
          <w:sz w:val="20"/>
          <w:szCs w:val="20"/>
        </w:rPr>
      </w:pPr>
    </w:p>
    <w:p w14:paraId="3A80D0D3" w14:textId="77777777" w:rsidR="000B3357" w:rsidRPr="0045461A" w:rsidRDefault="000B3357">
      <w:pPr>
        <w:pStyle w:val="Heading2"/>
        <w:rPr>
          <w:rFonts w:ascii="Arial" w:hAnsi="Arial" w:cs="Arial"/>
          <w:i w:val="0"/>
          <w:sz w:val="20"/>
          <w:szCs w:val="20"/>
        </w:rPr>
      </w:pPr>
      <w:r>
        <w:rPr>
          <w:rFonts w:ascii="Arial" w:hAnsi="Arial" w:cs="Arial"/>
          <w:i w:val="0"/>
          <w:sz w:val="20"/>
          <w:szCs w:val="20"/>
        </w:rPr>
        <w:t xml:space="preserve">PASAL  </w:t>
      </w:r>
      <w:r w:rsidR="0045461A">
        <w:rPr>
          <w:rFonts w:ascii="Arial" w:hAnsi="Arial" w:cs="Arial"/>
          <w:i w:val="0"/>
          <w:sz w:val="20"/>
          <w:szCs w:val="20"/>
        </w:rPr>
        <w:t>30</w:t>
      </w:r>
    </w:p>
    <w:p w14:paraId="7AD8123B" w14:textId="77777777" w:rsidR="000B3357" w:rsidRDefault="000B3357">
      <w:pPr>
        <w:pStyle w:val="Heading3"/>
        <w:rPr>
          <w:rFonts w:ascii="Arial" w:hAnsi="Arial" w:cs="Arial"/>
          <w:sz w:val="20"/>
          <w:szCs w:val="20"/>
          <w:u w:val="none"/>
        </w:rPr>
      </w:pPr>
      <w:r>
        <w:rPr>
          <w:rFonts w:ascii="Arial" w:hAnsi="Arial" w:cs="Arial"/>
          <w:sz w:val="20"/>
          <w:szCs w:val="20"/>
          <w:u w:val="none"/>
        </w:rPr>
        <w:t>LAIN - LAIN</w:t>
      </w:r>
    </w:p>
    <w:p w14:paraId="4E404AA2" w14:textId="77777777" w:rsidR="000B3357" w:rsidRDefault="000B3357">
      <w:pPr>
        <w:pStyle w:val="BodyTextIndent"/>
        <w:tabs>
          <w:tab w:val="clear" w:pos="993"/>
          <w:tab w:val="clear" w:pos="1418"/>
          <w:tab w:val="clear" w:pos="1843"/>
          <w:tab w:val="clear" w:pos="2268"/>
        </w:tabs>
        <w:ind w:left="0" w:firstLine="0"/>
        <w:rPr>
          <w:rFonts w:ascii="Arial" w:hAnsi="Arial" w:cs="Arial"/>
        </w:rPr>
      </w:pPr>
    </w:p>
    <w:p w14:paraId="137C0398" w14:textId="77777777" w:rsidR="000B3357" w:rsidRDefault="000B3357" w:rsidP="005E5583">
      <w:pPr>
        <w:pStyle w:val="BodyTextIndent"/>
        <w:numPr>
          <w:ilvl w:val="0"/>
          <w:numId w:val="27"/>
        </w:numPr>
        <w:tabs>
          <w:tab w:val="clear" w:pos="993"/>
          <w:tab w:val="clear" w:pos="1440"/>
          <w:tab w:val="clear" w:pos="1843"/>
          <w:tab w:val="clear" w:pos="2268"/>
          <w:tab w:val="left" w:pos="1418"/>
        </w:tabs>
        <w:spacing w:after="120"/>
        <w:ind w:left="539" w:hanging="540"/>
        <w:rPr>
          <w:rFonts w:ascii="Arial" w:hAnsi="Arial" w:cs="Arial"/>
          <w:lang w:val="id-ID"/>
        </w:rPr>
      </w:pPr>
      <w:r>
        <w:rPr>
          <w:rFonts w:ascii="Arial" w:hAnsi="Arial" w:cs="Arial"/>
          <w:lang w:val="id-ID"/>
        </w:rPr>
        <w:t>Perjanjian ini tidak bertentangan dengan Anggaran Dasar masing-masing pihak serta tidak melanggar peraturan yang mengikat masing-masing pihak. Masing-masing pihak telah mengambil semua tindakan yang diperlukan dan memperoleh semua persetujuan/ ijin sesuai dengan ketentuan Anggaran Dasar masing-masing pihak dan/atau peraturan yang berlaku untuk menandatangani dan melaksanakan Perjanjian ini dan pihak yang menandatangani Perjanjian ini untuk Para Pihak memiliki wewenang untuk menandatangani Perjanjian ini dan mengikat masing-masing Pihak.</w:t>
      </w:r>
    </w:p>
    <w:p w14:paraId="17A2906C" w14:textId="77777777" w:rsidR="000B3357" w:rsidRDefault="000B3357" w:rsidP="005E5583">
      <w:pPr>
        <w:pStyle w:val="BodyTextIndent"/>
        <w:spacing w:after="120"/>
        <w:rPr>
          <w:rFonts w:ascii="Arial" w:hAnsi="Arial" w:cs="Arial"/>
          <w:lang w:val="id-ID"/>
        </w:rPr>
      </w:pPr>
      <w:r>
        <w:rPr>
          <w:rFonts w:ascii="Arial" w:hAnsi="Arial" w:cs="Arial"/>
          <w:lang w:val="id-ID"/>
        </w:rPr>
        <w:t>(2)</w:t>
      </w:r>
      <w:r>
        <w:rPr>
          <w:rFonts w:ascii="Arial" w:hAnsi="Arial" w:cs="Arial"/>
          <w:lang w:val="id-ID"/>
        </w:rPr>
        <w:tab/>
        <w:t xml:space="preserve">Setiap perubahan isi Perjanjian ini termasuk lampirannya akan mengikat apabila dinyatakan secara tertulis dan disetujui oleh </w:t>
      </w:r>
      <w:r>
        <w:rPr>
          <w:rFonts w:ascii="Arial" w:hAnsi="Arial" w:cs="Arial"/>
          <w:b/>
          <w:lang w:val="id-ID"/>
        </w:rPr>
        <w:t>TKM</w:t>
      </w:r>
      <w:r>
        <w:rPr>
          <w:rFonts w:ascii="Arial" w:hAnsi="Arial" w:cs="Arial"/>
          <w:lang w:val="id-ID"/>
        </w:rPr>
        <w:t xml:space="preserve"> dan </w:t>
      </w:r>
      <w:r>
        <w:rPr>
          <w:rFonts w:ascii="Arial" w:hAnsi="Arial" w:cs="Arial"/>
          <w:b/>
          <w:lang w:val="id-ID"/>
        </w:rPr>
        <w:t>MITRA</w:t>
      </w:r>
      <w:r>
        <w:rPr>
          <w:rFonts w:ascii="Arial" w:hAnsi="Arial" w:cs="Arial"/>
          <w:lang w:val="id-ID"/>
        </w:rPr>
        <w:t xml:space="preserve"> dengan membuat dan menandatangani Amandemen atau Side Letter terhadap Perjanjian ini, serta akan merupakan bagian yang tidak dapat dipisahkan dari Perjanjian ini.</w:t>
      </w:r>
    </w:p>
    <w:p w14:paraId="528B4D89" w14:textId="77777777" w:rsidR="000B3357" w:rsidRDefault="000B3357" w:rsidP="005E5583">
      <w:pPr>
        <w:pStyle w:val="BodyTextIndent"/>
        <w:spacing w:after="120"/>
        <w:rPr>
          <w:rFonts w:ascii="Arial" w:hAnsi="Arial" w:cs="Arial"/>
          <w:lang w:val="id-ID"/>
        </w:rPr>
      </w:pPr>
      <w:r>
        <w:rPr>
          <w:rFonts w:ascii="Arial" w:hAnsi="Arial" w:cs="Arial"/>
          <w:lang w:val="id-ID"/>
        </w:rPr>
        <w:t xml:space="preserve"> (3)</w:t>
      </w:r>
      <w:r>
        <w:rPr>
          <w:rFonts w:ascii="Arial" w:hAnsi="Arial" w:cs="Arial"/>
          <w:lang w:val="id-ID"/>
        </w:rPr>
        <w:tab/>
        <w:t>Segala  ketentuan  dan syarat-syarat  dalam  Perjanjian ini berlaku serta mengikat bagi pihak-pihak yang menandatangani, pengganti-penggantinya dan mereka yang memperoleh keuntungan dari padanya.</w:t>
      </w:r>
    </w:p>
    <w:p w14:paraId="452A537E" w14:textId="77777777" w:rsidR="008A428B" w:rsidRDefault="000B3357" w:rsidP="006E77F0">
      <w:pPr>
        <w:tabs>
          <w:tab w:val="left" w:pos="540"/>
          <w:tab w:val="left" w:pos="1080"/>
          <w:tab w:val="left" w:pos="1620"/>
        </w:tabs>
        <w:spacing w:after="120"/>
        <w:ind w:left="547" w:hanging="547"/>
        <w:jc w:val="both"/>
        <w:rPr>
          <w:rFonts w:ascii="Arial" w:hAnsi="Arial" w:cs="Arial"/>
          <w:lang w:val="id-ID"/>
        </w:rPr>
      </w:pPr>
      <w:r>
        <w:rPr>
          <w:rFonts w:ascii="Arial" w:hAnsi="Arial" w:cs="Arial"/>
          <w:lang w:val="id-ID"/>
        </w:rPr>
        <w:t xml:space="preserve"> (4)</w:t>
      </w:r>
      <w:r>
        <w:rPr>
          <w:rFonts w:ascii="Arial" w:hAnsi="Arial" w:cs="Arial"/>
          <w:lang w:val="id-ID"/>
        </w:rPr>
        <w:tab/>
        <w:t xml:space="preserve">Perjanjian ini dibuat dalam rangkap 2 (dua) asli masing-masing sama bunyinya diatas kertas bermeterai cukup serta mempunyai kekuatan hukum yang sama setelah ditandatangani kedua belah pihak. </w:t>
      </w:r>
    </w:p>
    <w:p w14:paraId="03D1D0A2" w14:textId="77777777" w:rsidR="006E77F0" w:rsidRPr="006E77F0" w:rsidRDefault="006E77F0" w:rsidP="006E77F0">
      <w:pPr>
        <w:tabs>
          <w:tab w:val="left" w:pos="540"/>
          <w:tab w:val="left" w:pos="1080"/>
          <w:tab w:val="left" w:pos="1620"/>
        </w:tabs>
        <w:spacing w:after="120"/>
        <w:ind w:left="547" w:hanging="547"/>
        <w:jc w:val="both"/>
        <w:rPr>
          <w:rFonts w:ascii="Arial" w:hAnsi="Arial" w:cs="Arial"/>
          <w:lang w:val="id-ID"/>
        </w:rPr>
      </w:pPr>
    </w:p>
    <w:p w14:paraId="233D91BF" w14:textId="77777777" w:rsidR="000B3357" w:rsidRDefault="000B3357">
      <w:pPr>
        <w:tabs>
          <w:tab w:val="left" w:pos="540"/>
          <w:tab w:val="left" w:pos="1080"/>
          <w:tab w:val="left" w:pos="1620"/>
        </w:tabs>
        <w:spacing w:after="120"/>
        <w:ind w:left="547" w:hanging="547"/>
        <w:jc w:val="both"/>
        <w:rPr>
          <w:rFonts w:ascii="Arial" w:hAnsi="Arial" w:cs="Arial"/>
        </w:rPr>
      </w:pPr>
      <w:r>
        <w:rPr>
          <w:rFonts w:ascii="Arial" w:hAnsi="Arial" w:cs="Arial"/>
          <w:lang w:val="id-ID"/>
        </w:rPr>
        <w:t>Demikian Perjanjian ini dibuat dengan itikad baik dan telah disepakati oleh Para Pihak</w:t>
      </w:r>
      <w:r>
        <w:rPr>
          <w:rFonts w:ascii="Arial" w:hAnsi="Arial" w:cs="Arial"/>
        </w:rPr>
        <w:t>.</w:t>
      </w:r>
    </w:p>
    <w:tbl>
      <w:tblPr>
        <w:tblW w:w="9255" w:type="dxa"/>
        <w:tblInd w:w="0" w:type="dxa"/>
        <w:tblLayout w:type="fixed"/>
        <w:tblLook w:val="0000" w:firstRow="0" w:lastRow="0" w:firstColumn="0" w:lastColumn="0" w:noHBand="0" w:noVBand="0"/>
      </w:tblPr>
      <w:tblGrid>
        <w:gridCol w:w="3931"/>
        <w:gridCol w:w="5324"/>
      </w:tblGrid>
      <w:tr w:rsidR="000B3357" w14:paraId="4868A033" w14:textId="77777777">
        <w:tc>
          <w:tcPr>
            <w:tcW w:w="3931" w:type="dxa"/>
          </w:tcPr>
          <w:p w14:paraId="0C0D1D63" w14:textId="77777777" w:rsidR="000B3357" w:rsidRDefault="000B3357">
            <w:pPr>
              <w:pStyle w:val="Heading4"/>
              <w:snapToGrid w:val="0"/>
              <w:spacing w:line="252" w:lineRule="auto"/>
              <w:jc w:val="center"/>
              <w:rPr>
                <w:rFonts w:ascii="Arial" w:hAnsi="Arial" w:cs="Arial"/>
                <w:sz w:val="20"/>
                <w:szCs w:val="20"/>
              </w:rPr>
            </w:pPr>
          </w:p>
          <w:p w14:paraId="6E2D2000" w14:textId="77777777" w:rsidR="000B3357" w:rsidRDefault="000B3357">
            <w:pPr>
              <w:pStyle w:val="Heading4"/>
              <w:snapToGrid w:val="0"/>
              <w:spacing w:line="252" w:lineRule="auto"/>
              <w:jc w:val="center"/>
              <w:rPr>
                <w:rFonts w:ascii="Arial" w:hAnsi="Arial" w:cs="Arial"/>
                <w:sz w:val="20"/>
                <w:szCs w:val="20"/>
              </w:rPr>
            </w:pPr>
            <w:r>
              <w:rPr>
                <w:rFonts w:ascii="Arial" w:hAnsi="Arial" w:cs="Arial"/>
                <w:sz w:val="20"/>
                <w:szCs w:val="20"/>
                <w:lang w:val="id-ID"/>
              </w:rPr>
              <w:t>TKM</w:t>
            </w:r>
          </w:p>
          <w:p w14:paraId="54319350" w14:textId="77777777" w:rsidR="000B3357" w:rsidRDefault="000B3357">
            <w:pPr>
              <w:spacing w:line="252" w:lineRule="auto"/>
              <w:jc w:val="center"/>
              <w:rPr>
                <w:rFonts w:ascii="Arial" w:hAnsi="Arial" w:cs="Arial"/>
                <w:b/>
                <w:bCs/>
                <w:lang w:val="id-ID"/>
              </w:rPr>
            </w:pPr>
          </w:p>
          <w:p w14:paraId="0CED52E3" w14:textId="77777777" w:rsidR="000B3357" w:rsidRDefault="000B3357">
            <w:pPr>
              <w:spacing w:line="252" w:lineRule="auto"/>
              <w:jc w:val="center"/>
              <w:rPr>
                <w:rFonts w:ascii="Arial" w:hAnsi="Arial" w:cs="Arial"/>
                <w:b/>
                <w:bCs/>
                <w:lang w:val="id-ID"/>
              </w:rPr>
            </w:pPr>
          </w:p>
          <w:p w14:paraId="07917462" w14:textId="77777777" w:rsidR="000B3357" w:rsidRDefault="000B3357">
            <w:pPr>
              <w:tabs>
                <w:tab w:val="left" w:pos="2655"/>
              </w:tabs>
              <w:spacing w:line="252" w:lineRule="auto"/>
              <w:rPr>
                <w:rFonts w:ascii="Arial" w:hAnsi="Arial" w:cs="Arial"/>
                <w:b/>
                <w:bCs/>
              </w:rPr>
            </w:pPr>
          </w:p>
          <w:p w14:paraId="722A83A1" w14:textId="77777777" w:rsidR="000B3357" w:rsidRDefault="000B3357">
            <w:pPr>
              <w:tabs>
                <w:tab w:val="left" w:pos="2655"/>
              </w:tabs>
              <w:spacing w:line="252" w:lineRule="auto"/>
              <w:rPr>
                <w:rFonts w:ascii="Arial" w:hAnsi="Arial" w:cs="Arial"/>
                <w:b/>
                <w:bCs/>
              </w:rPr>
            </w:pPr>
          </w:p>
          <w:p w14:paraId="6408A1E2" w14:textId="77777777" w:rsidR="00042531" w:rsidRDefault="00042531">
            <w:pPr>
              <w:tabs>
                <w:tab w:val="left" w:pos="2655"/>
              </w:tabs>
              <w:spacing w:line="252" w:lineRule="auto"/>
              <w:rPr>
                <w:rFonts w:ascii="Arial" w:hAnsi="Arial" w:cs="Arial"/>
                <w:b/>
                <w:bCs/>
              </w:rPr>
            </w:pPr>
          </w:p>
          <w:p w14:paraId="3A37589B" w14:textId="77777777" w:rsidR="0039642F" w:rsidRDefault="0039642F">
            <w:pPr>
              <w:tabs>
                <w:tab w:val="left" w:pos="2655"/>
              </w:tabs>
              <w:spacing w:line="252" w:lineRule="auto"/>
              <w:rPr>
                <w:rFonts w:ascii="Arial" w:hAnsi="Arial" w:cs="Arial"/>
                <w:b/>
                <w:bCs/>
              </w:rPr>
            </w:pPr>
          </w:p>
          <w:p w14:paraId="784F15A9" w14:textId="77777777" w:rsidR="000B3357" w:rsidRDefault="000B3357">
            <w:pPr>
              <w:tabs>
                <w:tab w:val="left" w:pos="2655"/>
              </w:tabs>
              <w:spacing w:line="252" w:lineRule="auto"/>
              <w:rPr>
                <w:rFonts w:ascii="Arial" w:hAnsi="Arial" w:cs="Arial"/>
                <w:b/>
                <w:bCs/>
              </w:rPr>
            </w:pPr>
          </w:p>
          <w:p w14:paraId="0CFEEF0E" w14:textId="77777777" w:rsidR="000B3357" w:rsidRDefault="000B3357">
            <w:pPr>
              <w:tabs>
                <w:tab w:val="left" w:pos="2655"/>
              </w:tabs>
              <w:spacing w:line="252" w:lineRule="auto"/>
              <w:rPr>
                <w:rFonts w:ascii="Arial" w:hAnsi="Arial" w:cs="Arial"/>
                <w:b/>
                <w:bCs/>
              </w:rPr>
            </w:pPr>
          </w:p>
          <w:p w14:paraId="2B25ACE7" w14:textId="77777777" w:rsidR="000B3357" w:rsidRDefault="000B3357">
            <w:pPr>
              <w:spacing w:line="252" w:lineRule="auto"/>
              <w:jc w:val="center"/>
              <w:rPr>
                <w:rFonts w:ascii="Arial" w:hAnsi="Arial" w:cs="Arial"/>
                <w:b/>
                <w:bCs/>
                <w:lang w:val="id-ID"/>
              </w:rPr>
            </w:pPr>
          </w:p>
          <w:p w14:paraId="5F66D1F6" w14:textId="77777777" w:rsidR="000B3357" w:rsidRDefault="000B3357">
            <w:pPr>
              <w:tabs>
                <w:tab w:val="left" w:pos="933"/>
                <w:tab w:val="left" w:leader="hyphen" w:pos="9069"/>
              </w:tabs>
              <w:autoSpaceDE w:val="0"/>
              <w:spacing w:line="252" w:lineRule="auto"/>
              <w:ind w:left="-3" w:right="-3"/>
              <w:jc w:val="center"/>
              <w:rPr>
                <w:rFonts w:ascii="Arial" w:hAnsi="Arial" w:cs="Arial"/>
                <w:b/>
                <w:bCs/>
                <w:u w:val="single"/>
              </w:rPr>
            </w:pPr>
            <w:r>
              <w:rPr>
                <w:rFonts w:ascii="Arial" w:hAnsi="Arial" w:cs="Arial"/>
                <w:b/>
                <w:bCs/>
                <w:u w:val="single"/>
              </w:rPr>
              <w:t>IDA ISNAENI</w:t>
            </w:r>
          </w:p>
          <w:p w14:paraId="0691C57A" w14:textId="77777777" w:rsidR="000B3357" w:rsidRDefault="000B3357">
            <w:pPr>
              <w:spacing w:line="252" w:lineRule="auto"/>
              <w:jc w:val="center"/>
              <w:rPr>
                <w:rFonts w:ascii="Arial" w:hAnsi="Arial" w:cs="Arial"/>
                <w:b/>
                <w:bCs/>
              </w:rPr>
            </w:pPr>
            <w:r>
              <w:rPr>
                <w:rFonts w:ascii="Arial" w:hAnsi="Arial" w:cs="Arial"/>
                <w:b/>
                <w:bCs/>
              </w:rPr>
              <w:t>DIREKTUR</w:t>
            </w:r>
          </w:p>
        </w:tc>
        <w:tc>
          <w:tcPr>
            <w:tcW w:w="5324" w:type="dxa"/>
          </w:tcPr>
          <w:p w14:paraId="21519D82" w14:textId="77777777" w:rsidR="000B3357" w:rsidRDefault="000B3357">
            <w:pPr>
              <w:pStyle w:val="Heading4"/>
              <w:snapToGrid w:val="0"/>
              <w:spacing w:line="252" w:lineRule="auto"/>
              <w:jc w:val="center"/>
              <w:rPr>
                <w:rFonts w:ascii="Arial" w:hAnsi="Arial" w:cs="Arial"/>
                <w:sz w:val="20"/>
                <w:szCs w:val="20"/>
                <w:lang w:val="id-ID"/>
              </w:rPr>
            </w:pPr>
          </w:p>
          <w:p w14:paraId="531442F1" w14:textId="77777777" w:rsidR="000B3357" w:rsidRDefault="000B3357">
            <w:pPr>
              <w:pStyle w:val="Heading4"/>
              <w:tabs>
                <w:tab w:val="left" w:pos="1875"/>
                <w:tab w:val="center" w:pos="2554"/>
              </w:tabs>
              <w:snapToGrid w:val="0"/>
              <w:spacing w:line="252" w:lineRule="auto"/>
              <w:jc w:val="center"/>
              <w:rPr>
                <w:rFonts w:ascii="Arial" w:hAnsi="Arial" w:cs="Arial"/>
                <w:sz w:val="20"/>
                <w:szCs w:val="20"/>
                <w:lang w:val="id-ID"/>
              </w:rPr>
            </w:pPr>
            <w:r>
              <w:rPr>
                <w:rFonts w:ascii="Arial" w:hAnsi="Arial" w:cs="Arial"/>
                <w:sz w:val="20"/>
                <w:szCs w:val="20"/>
                <w:lang w:val="id-ID"/>
              </w:rPr>
              <w:t>MITRA</w:t>
            </w:r>
          </w:p>
          <w:p w14:paraId="4B58F2AA" w14:textId="77777777" w:rsidR="000B3357" w:rsidRDefault="000B3357">
            <w:pPr>
              <w:spacing w:line="252" w:lineRule="auto"/>
              <w:jc w:val="center"/>
              <w:rPr>
                <w:rFonts w:ascii="Arial" w:hAnsi="Arial" w:cs="Arial"/>
                <w:b/>
                <w:bCs/>
                <w:lang w:val="id-ID"/>
              </w:rPr>
            </w:pPr>
          </w:p>
          <w:p w14:paraId="2E6238CE" w14:textId="77777777" w:rsidR="000B3357" w:rsidRDefault="000B3357">
            <w:pPr>
              <w:spacing w:line="252" w:lineRule="auto"/>
              <w:jc w:val="center"/>
              <w:rPr>
                <w:rFonts w:ascii="Arial" w:hAnsi="Arial" w:cs="Arial"/>
                <w:b/>
                <w:bCs/>
              </w:rPr>
            </w:pPr>
          </w:p>
          <w:p w14:paraId="0929F089" w14:textId="77777777" w:rsidR="000B3357" w:rsidRDefault="000B3357">
            <w:pPr>
              <w:spacing w:line="252" w:lineRule="auto"/>
              <w:jc w:val="center"/>
              <w:rPr>
                <w:rFonts w:ascii="Arial" w:hAnsi="Arial" w:cs="Arial"/>
                <w:b/>
                <w:bCs/>
              </w:rPr>
            </w:pPr>
          </w:p>
          <w:p w14:paraId="28FD6601" w14:textId="77777777" w:rsidR="000B3357" w:rsidRDefault="000B3357">
            <w:pPr>
              <w:spacing w:line="252" w:lineRule="auto"/>
              <w:jc w:val="center"/>
              <w:rPr>
                <w:rFonts w:ascii="Arial" w:hAnsi="Arial" w:cs="Arial"/>
                <w:b/>
                <w:bCs/>
              </w:rPr>
            </w:pPr>
          </w:p>
          <w:p w14:paraId="1C3EEA9D" w14:textId="77777777" w:rsidR="0039642F" w:rsidRDefault="0039642F">
            <w:pPr>
              <w:spacing w:line="252" w:lineRule="auto"/>
              <w:jc w:val="center"/>
              <w:rPr>
                <w:rFonts w:ascii="Arial" w:hAnsi="Arial" w:cs="Arial"/>
                <w:b/>
                <w:bCs/>
              </w:rPr>
            </w:pPr>
          </w:p>
          <w:p w14:paraId="34BB4FFE" w14:textId="77777777" w:rsidR="00042531" w:rsidRDefault="00042531">
            <w:pPr>
              <w:spacing w:line="252" w:lineRule="auto"/>
              <w:jc w:val="center"/>
              <w:rPr>
                <w:rFonts w:ascii="Arial" w:hAnsi="Arial" w:cs="Arial"/>
                <w:b/>
                <w:bCs/>
              </w:rPr>
            </w:pPr>
          </w:p>
          <w:p w14:paraId="10F89DA4" w14:textId="77777777" w:rsidR="000B3357" w:rsidRDefault="000B3357">
            <w:pPr>
              <w:spacing w:line="252" w:lineRule="auto"/>
              <w:jc w:val="center"/>
              <w:rPr>
                <w:rFonts w:ascii="Arial" w:hAnsi="Arial" w:cs="Arial"/>
                <w:b/>
                <w:bCs/>
              </w:rPr>
            </w:pPr>
          </w:p>
          <w:p w14:paraId="2CC4524E" w14:textId="77777777" w:rsidR="000B3357" w:rsidRDefault="000B3357">
            <w:pPr>
              <w:spacing w:line="252" w:lineRule="auto"/>
              <w:jc w:val="center"/>
              <w:rPr>
                <w:rFonts w:ascii="Arial" w:hAnsi="Arial" w:cs="Arial"/>
                <w:b/>
                <w:bCs/>
              </w:rPr>
            </w:pPr>
          </w:p>
          <w:p w14:paraId="029636E2" w14:textId="77777777" w:rsidR="000B3357" w:rsidRDefault="000B3357">
            <w:pPr>
              <w:spacing w:line="252" w:lineRule="auto"/>
              <w:jc w:val="center"/>
              <w:rPr>
                <w:rFonts w:ascii="Arial" w:hAnsi="Arial" w:cs="Arial"/>
                <w:b/>
                <w:bCs/>
                <w:lang w:val="id-ID"/>
              </w:rPr>
            </w:pPr>
          </w:p>
          <w:p w14:paraId="57C42696" w14:textId="77777777" w:rsidR="00BD5885" w:rsidRDefault="00B05160">
            <w:pPr>
              <w:spacing w:line="252" w:lineRule="auto"/>
              <w:jc w:val="center"/>
              <w:rPr>
                <w:rFonts w:ascii="Arial" w:hAnsi="Arial" w:cs="Arial"/>
                <w:b/>
                <w:u w:val="single"/>
              </w:rPr>
            </w:pPr>
            <w:r w:rsidRPr="007C3422">
              <w:rPr>
                <w:rFonts w:ascii="Arial" w:hAnsi="Arial" w:cs="Arial"/>
                <w:b/>
                <w:highlight w:val="yellow"/>
                <w:u w:val="single"/>
              </w:rPr>
              <w:t>MUHAMMAD HATTA IBRAHIM</w:t>
            </w:r>
          </w:p>
          <w:p w14:paraId="1B0921F6" w14:textId="77777777" w:rsidR="000B3357" w:rsidRDefault="007913B1">
            <w:pPr>
              <w:spacing w:line="252" w:lineRule="auto"/>
              <w:jc w:val="center"/>
              <w:rPr>
                <w:rFonts w:ascii="Arial" w:hAnsi="Arial" w:cs="Arial"/>
                <w:b/>
                <w:bCs/>
                <w:lang w:val="id-ID"/>
              </w:rPr>
            </w:pPr>
            <w:r>
              <w:rPr>
                <w:rFonts w:ascii="Arial" w:hAnsi="Arial" w:cs="Arial"/>
                <w:b/>
                <w:bCs/>
              </w:rPr>
              <w:t>PELAKSANA</w:t>
            </w:r>
          </w:p>
        </w:tc>
      </w:tr>
    </w:tbl>
    <w:p w14:paraId="70D6A974" w14:textId="77777777" w:rsidR="000B3357" w:rsidRDefault="000B3357">
      <w:pPr>
        <w:tabs>
          <w:tab w:val="left" w:pos="583"/>
        </w:tabs>
        <w:spacing w:after="120"/>
        <w:jc w:val="both"/>
        <w:rPr>
          <w:rFonts w:ascii="Arial" w:hAnsi="Arial" w:cs="Arial"/>
        </w:rPr>
      </w:pPr>
    </w:p>
    <w:sectPr w:rsidR="000B3357" w:rsidSect="00CE0D76">
      <w:footerReference w:type="default" r:id="rId8"/>
      <w:pgSz w:w="11907" w:h="16840" w:code="9"/>
      <w:pgMar w:top="1134" w:right="1140" w:bottom="851" w:left="1412" w:header="561"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C38E" w14:textId="77777777" w:rsidR="006260DB" w:rsidRDefault="006260DB">
      <w:r>
        <w:separator/>
      </w:r>
    </w:p>
  </w:endnote>
  <w:endnote w:type="continuationSeparator" w:id="0">
    <w:p w14:paraId="4D276FF4" w14:textId="77777777" w:rsidR="006260DB" w:rsidRDefault="00626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dale 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D0B6" w14:textId="50A2BAED" w:rsidR="000B3357" w:rsidRDefault="00E32294">
    <w:pPr>
      <w:pStyle w:val="Footer"/>
      <w:rPr>
        <w:rFonts w:ascii="Arial" w:hAnsi="Arial" w:cs="Arial"/>
        <w:sz w:val="16"/>
        <w:szCs w:val="16"/>
        <w:lang w:val="id-ID"/>
      </w:rPr>
    </w:pPr>
    <w:r>
      <w:rPr>
        <w:rFonts w:ascii="Arial" w:hAnsi="Arial" w:cs="Arial"/>
        <w:noProof/>
        <w:sz w:val="16"/>
        <w:szCs w:val="16"/>
        <w:lang w:val="id-ID" w:eastAsia="id-ID"/>
      </w:rPr>
      <mc:AlternateContent>
        <mc:Choice Requires="wps">
          <w:drawing>
            <wp:anchor distT="0" distB="0" distL="114300" distR="114300" simplePos="0" relativeHeight="251658240" behindDoc="0" locked="0" layoutInCell="1" allowOverlap="1" wp14:anchorId="40EFE78B" wp14:editId="7C1F1CD9">
              <wp:simplePos x="0" y="0"/>
              <wp:positionH relativeFrom="column">
                <wp:posOffset>-19685</wp:posOffset>
              </wp:positionH>
              <wp:positionV relativeFrom="paragraph">
                <wp:posOffset>62230</wp:posOffset>
              </wp:positionV>
              <wp:extent cx="5910580" cy="0"/>
              <wp:effectExtent l="8890" t="5080" r="5080" b="13970"/>
              <wp:wrapNone/>
              <wp:docPr id="146898297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8C7F9D" id="_x0000_t32" coordsize="21600,21600" o:spt="32" o:oned="t" path="m,l21600,21600e" filled="f">
              <v:path arrowok="t" fillok="f" o:connecttype="none"/>
              <o:lock v:ext="edit" shapetype="t"/>
            </v:shapetype>
            <v:shape id="AutoShape 3" o:spid="_x0000_s1026" type="#_x0000_t32" style="position:absolute;margin-left:-1.55pt;margin-top:4.9pt;width:465.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"/>
          </w:pict>
        </mc:Fallback>
      </mc:AlternateContent>
    </w:r>
  </w:p>
  <w:p w14:paraId="772FA2D7" w14:textId="29A15A3C" w:rsidR="000B3357" w:rsidRDefault="00E32294">
    <w:pPr>
      <w:pStyle w:val="Footer"/>
      <w:rPr>
        <w:rFonts w:ascii="Arial" w:hAnsi="Arial" w:cs="Arial"/>
        <w:sz w:val="16"/>
        <w:szCs w:val="16"/>
        <w:lang w:val="id-ID"/>
      </w:rPr>
    </w:pPr>
    <w:r>
      <w:rPr>
        <w:rFonts w:ascii="Arial" w:hAnsi="Arial" w:cs="Arial"/>
        <w:noProof/>
        <w:sz w:val="16"/>
        <w:szCs w:val="16"/>
        <w:lang w:val="id-ID" w:eastAsia="id-ID"/>
      </w:rPr>
      <mc:AlternateContent>
        <mc:Choice Requires="wps">
          <w:drawing>
            <wp:anchor distT="0" distB="0" distL="114300" distR="114300" simplePos="0" relativeHeight="251657216" behindDoc="1" locked="0" layoutInCell="1" allowOverlap="1" wp14:anchorId="4E92A253" wp14:editId="5821F42D">
              <wp:simplePos x="0" y="0"/>
              <wp:positionH relativeFrom="column">
                <wp:posOffset>-19685</wp:posOffset>
              </wp:positionH>
              <wp:positionV relativeFrom="paragraph">
                <wp:posOffset>0</wp:posOffset>
              </wp:positionV>
              <wp:extent cx="147955" cy="152400"/>
              <wp:effectExtent l="8890" t="9525" r="5080" b="9525"/>
              <wp:wrapNone/>
              <wp:docPr id="1695647384" name="Rectangle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46F1C2" id="Rectangles 5" o:spid="_x0000_s1026" style="position:absolute;margin-left:-1.55pt;margin-top:0;width:11.6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lr7CgIAABUEAAAOAAAAZHJzL2Uyb0RvYy54bWysU9Fu2yAUfZ+0f0C8L7ajeG2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"/>
          </w:pict>
        </mc:Fallback>
      </mc:AlternateContent>
    </w:r>
    <w:r w:rsidR="000B3357">
      <w:rPr>
        <w:rFonts w:ascii="Arial" w:hAnsi="Arial" w:cs="Arial"/>
        <w:sz w:val="16"/>
        <w:szCs w:val="16"/>
      </w:rPr>
      <w:fldChar w:fldCharType="begin"/>
    </w:r>
    <w:r w:rsidR="000B3357">
      <w:rPr>
        <w:rFonts w:ascii="Arial" w:hAnsi="Arial" w:cs="Arial"/>
        <w:sz w:val="16"/>
        <w:szCs w:val="16"/>
      </w:rPr>
      <w:instrText xml:space="preserve"> PAGE   \* MERGEFORMAT </w:instrText>
    </w:r>
    <w:r w:rsidR="000B3357">
      <w:rPr>
        <w:rFonts w:ascii="Arial" w:hAnsi="Arial" w:cs="Arial"/>
        <w:sz w:val="16"/>
        <w:szCs w:val="16"/>
      </w:rPr>
      <w:fldChar w:fldCharType="separate"/>
    </w:r>
    <w:r w:rsidR="000B3357">
      <w:rPr>
        <w:rFonts w:ascii="Arial" w:hAnsi="Arial" w:cs="Arial"/>
        <w:sz w:val="16"/>
        <w:szCs w:val="16"/>
        <w:lang w:val="en-ID" w:eastAsia="en-ID"/>
      </w:rPr>
      <w:t>10</w:t>
    </w:r>
    <w:r w:rsidR="000B3357">
      <w:rPr>
        <w:rFonts w:ascii="Arial" w:hAnsi="Arial" w:cs="Arial"/>
        <w:sz w:val="16"/>
        <w:szCs w:val="16"/>
      </w:rPr>
      <w:fldChar w:fldCharType="end"/>
    </w:r>
    <w:r w:rsidR="000B3357">
      <w:rPr>
        <w:rFonts w:ascii="Arial" w:hAnsi="Arial" w:cs="Arial"/>
        <w:sz w:val="16"/>
        <w:szCs w:val="16"/>
        <w:lang w:val="id-ID"/>
      </w:rPr>
      <w:t xml:space="preserve">     </w:t>
    </w:r>
    <w:r w:rsidR="000B3357">
      <w:rPr>
        <w:rFonts w:ascii="Arial" w:hAnsi="Arial" w:cs="Arial"/>
        <w:i/>
        <w:sz w:val="16"/>
        <w:szCs w:val="16"/>
        <w:lang w:val="id-ID"/>
      </w:rPr>
      <w:t>Kontrak OSP-FO TKM 20</w:t>
    </w:r>
    <w:r w:rsidR="000B3357">
      <w:rPr>
        <w:rFonts w:ascii="Arial" w:hAnsi="Arial" w:cs="Arial"/>
        <w:i/>
        <w:sz w:val="16"/>
        <w:szCs w:val="16"/>
      </w:rPr>
      <w:t>2</w:t>
    </w:r>
    <w:r w:rsidR="00300070">
      <w:rPr>
        <w:rFonts w:ascii="Arial" w:hAnsi="Arial" w:cs="Arial"/>
        <w:i/>
        <w:sz w:val="16"/>
        <w:szCs w:val="16"/>
      </w:rPr>
      <w:t>6</w:t>
    </w:r>
    <w:r w:rsidR="000B3357">
      <w:rPr>
        <w:rFonts w:ascii="Arial" w:hAnsi="Arial" w:cs="Arial"/>
        <w:i/>
        <w:sz w:val="16"/>
        <w:szCs w:val="16"/>
        <w:lang w:val="id-ID"/>
      </w:rPr>
      <w:t xml:space="preserve">   </w:t>
    </w:r>
    <w:r w:rsidR="000B3357">
      <w:rPr>
        <w:rFonts w:ascii="Arial" w:hAnsi="Arial" w:cs="Arial"/>
        <w:i/>
        <w:sz w:val="16"/>
        <w:szCs w:val="16"/>
        <w:lang w:val="id-ID"/>
      </w:rPr>
      <w:tab/>
    </w:r>
    <w:r w:rsidR="000B3357">
      <w:rPr>
        <w:rFonts w:ascii="Arial" w:hAnsi="Arial" w:cs="Arial"/>
        <w:i/>
        <w:sz w:val="16"/>
        <w:szCs w:val="16"/>
        <w:lang w:val="id-ID"/>
      </w:rPr>
      <w:tab/>
      <w:t xml:space="preserve">                      </w:t>
    </w:r>
  </w:p>
  <w:tbl>
    <w:tblPr>
      <w:tblW w:w="2090" w:type="dxa"/>
      <w:tblInd w:w="7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5"/>
      <w:gridCol w:w="1045"/>
    </w:tblGrid>
    <w:tr w:rsidR="000B3357" w14:paraId="2D5A1FD9" w14:textId="77777777">
      <w:trPr>
        <w:trHeight w:val="284"/>
      </w:trPr>
      <w:tc>
        <w:tcPr>
          <w:tcW w:w="1045" w:type="dxa"/>
          <w:vAlign w:val="center"/>
        </w:tcPr>
        <w:p w14:paraId="7987124E" w14:textId="77777777" w:rsidR="000B3357" w:rsidRDefault="000B3357">
          <w:pPr>
            <w:pStyle w:val="Footer"/>
            <w:jc w:val="center"/>
            <w:rPr>
              <w:rFonts w:ascii="Arial" w:hAnsi="Arial" w:cs="Arial"/>
              <w:sz w:val="16"/>
              <w:szCs w:val="16"/>
              <w:lang w:val="id-ID"/>
            </w:rPr>
          </w:pPr>
          <w:r>
            <w:rPr>
              <w:rFonts w:ascii="Arial" w:hAnsi="Arial" w:cs="Arial"/>
              <w:sz w:val="16"/>
              <w:szCs w:val="16"/>
              <w:lang w:val="id-ID"/>
            </w:rPr>
            <w:t>TKM</w:t>
          </w:r>
        </w:p>
      </w:tc>
      <w:tc>
        <w:tcPr>
          <w:tcW w:w="1045" w:type="dxa"/>
          <w:vAlign w:val="center"/>
        </w:tcPr>
        <w:p w14:paraId="4DD63272" w14:textId="77777777" w:rsidR="000B3357" w:rsidRDefault="000B3357">
          <w:pPr>
            <w:pStyle w:val="Footer"/>
            <w:jc w:val="center"/>
            <w:rPr>
              <w:rFonts w:ascii="Arial" w:hAnsi="Arial" w:cs="Arial"/>
              <w:sz w:val="16"/>
              <w:szCs w:val="16"/>
            </w:rPr>
          </w:pPr>
          <w:r>
            <w:rPr>
              <w:rFonts w:ascii="Arial" w:hAnsi="Arial" w:cs="Arial"/>
              <w:sz w:val="16"/>
              <w:szCs w:val="16"/>
              <w:lang w:val="id-ID"/>
            </w:rPr>
            <w:t>M</w:t>
          </w:r>
          <w:r>
            <w:rPr>
              <w:rFonts w:ascii="Arial" w:hAnsi="Arial" w:cs="Arial"/>
              <w:sz w:val="16"/>
              <w:szCs w:val="16"/>
            </w:rPr>
            <w:t>ITRA</w:t>
          </w:r>
        </w:p>
      </w:tc>
    </w:tr>
    <w:tr w:rsidR="000B3357" w14:paraId="1B7913CA" w14:textId="77777777">
      <w:trPr>
        <w:trHeight w:val="418"/>
      </w:trPr>
      <w:tc>
        <w:tcPr>
          <w:tcW w:w="1045" w:type="dxa"/>
        </w:tcPr>
        <w:p w14:paraId="758498E7" w14:textId="77777777" w:rsidR="000B3357" w:rsidRDefault="000B3357">
          <w:pPr>
            <w:pStyle w:val="Footer"/>
            <w:rPr>
              <w:lang w:val="id-ID"/>
            </w:rPr>
          </w:pPr>
        </w:p>
      </w:tc>
      <w:tc>
        <w:tcPr>
          <w:tcW w:w="1045" w:type="dxa"/>
        </w:tcPr>
        <w:p w14:paraId="7AEAC449" w14:textId="77777777" w:rsidR="000B3357" w:rsidRDefault="000B3357">
          <w:pPr>
            <w:pStyle w:val="Footer"/>
            <w:rPr>
              <w:lang w:val="id-ID"/>
            </w:rPr>
          </w:pPr>
        </w:p>
      </w:tc>
    </w:tr>
  </w:tbl>
  <w:p w14:paraId="0EF8FC2F" w14:textId="77777777" w:rsidR="000B3357" w:rsidRDefault="000B33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814DC" w14:textId="77777777" w:rsidR="006260DB" w:rsidRDefault="006260DB">
      <w:r>
        <w:separator/>
      </w:r>
    </w:p>
  </w:footnote>
  <w:footnote w:type="continuationSeparator" w:id="0">
    <w:p w14:paraId="73E79E3F" w14:textId="77777777" w:rsidR="006260DB" w:rsidRDefault="00626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500FF2C"/>
    <w:lvl w:ilvl="0">
      <w:start w:val="1"/>
      <w:numFmt w:val="decimal"/>
      <w:lvlText w:val="(%1)"/>
      <w:lvlJc w:val="left"/>
      <w:pPr>
        <w:tabs>
          <w:tab w:val="num" w:pos="0"/>
        </w:tabs>
      </w:pPr>
      <w:rPr>
        <w:rFonts w:ascii="Arial" w:hAnsi="Arial" w:cs="Arial" w:hint="default"/>
        <w:b w:val="0"/>
        <w:bCs w:val="0"/>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0000002"/>
    <w:multiLevelType w:val="multilevel"/>
    <w:tmpl w:val="00000002"/>
    <w:lvl w:ilvl="0">
      <w:start w:val="3"/>
      <w:numFmt w:val="decimal"/>
      <w:lvlText w:val="(%1)"/>
      <w:lvlJc w:val="left"/>
      <w:pPr>
        <w:tabs>
          <w:tab w:val="num" w:pos="930"/>
        </w:tabs>
        <w:ind w:left="930" w:hanging="570"/>
      </w:pPr>
      <w:rPr>
        <w:rFonts w:cs="Times New Roman"/>
        <w:b w:val="0"/>
        <w:bCs w:val="0"/>
        <w:i w:val="0"/>
        <w:iCs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b w:val="0"/>
        <w:bCs w:val="0"/>
        <w:i w:val="0"/>
        <w:iCs w:val="0"/>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b w:val="0"/>
        <w:bCs w:val="0"/>
        <w:i w:val="0"/>
        <w:iCs w:val="0"/>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00000005"/>
    <w:multiLevelType w:val="multilevel"/>
    <w:tmpl w:val="00000005"/>
    <w:lvl w:ilvl="0">
      <w:start w:val="1"/>
      <w:numFmt w:val="lowerLetter"/>
      <w:lvlText w:val="%1."/>
      <w:lvlJc w:val="left"/>
      <w:pPr>
        <w:tabs>
          <w:tab w:val="num" w:pos="930"/>
        </w:tabs>
        <w:ind w:left="930" w:hanging="360"/>
      </w:pPr>
      <w:rPr>
        <w:rFonts w:cs="Times New Roman"/>
      </w:rPr>
    </w:lvl>
    <w:lvl w:ilvl="1">
      <w:start w:val="1"/>
      <w:numFmt w:val="decimal"/>
      <w:lvlText w:val="(%2)"/>
      <w:lvlJc w:val="left"/>
      <w:pPr>
        <w:tabs>
          <w:tab w:val="num" w:pos="1860"/>
        </w:tabs>
        <w:ind w:left="1860" w:hanging="570"/>
      </w:pPr>
      <w:rPr>
        <w:rFonts w:cs="Times New Roman"/>
      </w:rPr>
    </w:lvl>
    <w:lvl w:ilvl="2">
      <w:start w:val="1"/>
      <w:numFmt w:val="lowerRoman"/>
      <w:lvlText w:val="%3."/>
      <w:lvlJc w:val="right"/>
      <w:pPr>
        <w:tabs>
          <w:tab w:val="num" w:pos="2370"/>
        </w:tabs>
        <w:ind w:left="2370" w:hanging="180"/>
      </w:pPr>
      <w:rPr>
        <w:rFonts w:cs="Times New Roman"/>
      </w:rPr>
    </w:lvl>
    <w:lvl w:ilvl="3">
      <w:start w:val="1"/>
      <w:numFmt w:val="decimal"/>
      <w:lvlText w:val="%4."/>
      <w:lvlJc w:val="left"/>
      <w:pPr>
        <w:tabs>
          <w:tab w:val="num" w:pos="3090"/>
        </w:tabs>
        <w:ind w:left="3090" w:hanging="360"/>
      </w:pPr>
      <w:rPr>
        <w:rFonts w:cs="Times New Roman"/>
      </w:rPr>
    </w:lvl>
    <w:lvl w:ilvl="4">
      <w:start w:val="1"/>
      <w:numFmt w:val="lowerLetter"/>
      <w:lvlText w:val="%5."/>
      <w:lvlJc w:val="left"/>
      <w:pPr>
        <w:tabs>
          <w:tab w:val="num" w:pos="3810"/>
        </w:tabs>
        <w:ind w:left="3810" w:hanging="360"/>
      </w:pPr>
      <w:rPr>
        <w:rFonts w:cs="Times New Roman"/>
      </w:rPr>
    </w:lvl>
    <w:lvl w:ilvl="5">
      <w:start w:val="1"/>
      <w:numFmt w:val="lowerRoman"/>
      <w:lvlText w:val="%6."/>
      <w:lvlJc w:val="right"/>
      <w:pPr>
        <w:tabs>
          <w:tab w:val="num" w:pos="4530"/>
        </w:tabs>
        <w:ind w:left="4530" w:hanging="180"/>
      </w:pPr>
      <w:rPr>
        <w:rFonts w:cs="Times New Roman"/>
      </w:rPr>
    </w:lvl>
    <w:lvl w:ilvl="6">
      <w:start w:val="1"/>
      <w:numFmt w:val="decimal"/>
      <w:lvlText w:val="%7."/>
      <w:lvlJc w:val="left"/>
      <w:pPr>
        <w:tabs>
          <w:tab w:val="num" w:pos="5250"/>
        </w:tabs>
        <w:ind w:left="5250" w:hanging="360"/>
      </w:pPr>
      <w:rPr>
        <w:rFonts w:cs="Times New Roman"/>
      </w:rPr>
    </w:lvl>
    <w:lvl w:ilvl="7">
      <w:start w:val="1"/>
      <w:numFmt w:val="lowerLetter"/>
      <w:lvlText w:val="%8."/>
      <w:lvlJc w:val="left"/>
      <w:pPr>
        <w:tabs>
          <w:tab w:val="num" w:pos="5970"/>
        </w:tabs>
        <w:ind w:left="5970" w:hanging="360"/>
      </w:pPr>
      <w:rPr>
        <w:rFonts w:cs="Times New Roman"/>
      </w:rPr>
    </w:lvl>
    <w:lvl w:ilvl="8">
      <w:start w:val="1"/>
      <w:numFmt w:val="lowerRoman"/>
      <w:lvlText w:val="%9."/>
      <w:lvlJc w:val="right"/>
      <w:pPr>
        <w:tabs>
          <w:tab w:val="num" w:pos="6690"/>
        </w:tabs>
        <w:ind w:left="6690" w:hanging="180"/>
      </w:pPr>
      <w:rPr>
        <w:rFonts w:cs="Times New Roman"/>
      </w:rPr>
    </w:lvl>
  </w:abstractNum>
  <w:abstractNum w:abstractNumId="3" w15:restartNumberingAfterBreak="0">
    <w:nsid w:val="00000006"/>
    <w:multiLevelType w:val="multilevel"/>
    <w:tmpl w:val="2BEEA71C"/>
    <w:lvl w:ilvl="0">
      <w:start w:val="1"/>
      <w:numFmt w:val="decimal"/>
      <w:lvlText w:val="(%1)"/>
      <w:lvlJc w:val="left"/>
      <w:pPr>
        <w:tabs>
          <w:tab w:val="num" w:pos="564"/>
        </w:tabs>
        <w:ind w:left="564" w:hanging="564"/>
      </w:pPr>
      <w:rPr>
        <w:rFonts w:cs="Times New Roman"/>
      </w:rPr>
    </w:lvl>
    <w:lvl w:ilvl="1">
      <w:start w:val="1"/>
      <w:numFmt w:val="decimal"/>
      <w:lvlText w:val="(%2)"/>
      <w:lvlJc w:val="left"/>
      <w:pPr>
        <w:ind w:left="1080" w:hanging="360"/>
      </w:pPr>
      <w:rPr>
        <w:rFonts w:ascii="Arial" w:hAnsi="Arial" w:cs="Arial" w:hint="default"/>
        <w:b w:val="0"/>
        <w:bCs w:val="0"/>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4" w15:restartNumberingAfterBreak="0">
    <w:nsid w:val="00000008"/>
    <w:multiLevelType w:val="singleLevel"/>
    <w:tmpl w:val="00000008"/>
    <w:lvl w:ilvl="0">
      <w:start w:val="1"/>
      <w:numFmt w:val="lowerLetter"/>
      <w:lvlText w:val="%1."/>
      <w:lvlJc w:val="left"/>
      <w:pPr>
        <w:tabs>
          <w:tab w:val="num" w:pos="996"/>
        </w:tabs>
        <w:ind w:left="996" w:hanging="432"/>
      </w:pPr>
      <w:rPr>
        <w:rFonts w:cs="Times New Roman"/>
      </w:rPr>
    </w:lvl>
  </w:abstractNum>
  <w:abstractNum w:abstractNumId="5" w15:restartNumberingAfterBreak="0">
    <w:nsid w:val="0000000B"/>
    <w:multiLevelType w:val="singleLevel"/>
    <w:tmpl w:val="0000000B"/>
    <w:lvl w:ilvl="0">
      <w:start w:val="1"/>
      <w:numFmt w:val="lowerLetter"/>
      <w:lvlText w:val="%1."/>
      <w:lvlJc w:val="left"/>
      <w:pPr>
        <w:tabs>
          <w:tab w:val="num" w:pos="996"/>
        </w:tabs>
        <w:ind w:left="996" w:hanging="432"/>
      </w:pPr>
      <w:rPr>
        <w:rFonts w:cs="Times New Roman"/>
      </w:rPr>
    </w:lvl>
  </w:abstractNum>
  <w:abstractNum w:abstractNumId="6" w15:restartNumberingAfterBreak="0">
    <w:nsid w:val="0000000C"/>
    <w:multiLevelType w:val="singleLevel"/>
    <w:tmpl w:val="0000000C"/>
    <w:lvl w:ilvl="0">
      <w:start w:val="1"/>
      <w:numFmt w:val="decimal"/>
      <w:lvlText w:val="(%1)"/>
      <w:lvlJc w:val="left"/>
      <w:pPr>
        <w:ind w:left="720" w:hanging="360"/>
      </w:pPr>
      <w:rPr>
        <w:rFonts w:cs="Times New Roman"/>
      </w:rPr>
    </w:lvl>
  </w:abstractNum>
  <w:abstractNum w:abstractNumId="7" w15:restartNumberingAfterBreak="0">
    <w:nsid w:val="0000000D"/>
    <w:multiLevelType w:val="singleLevel"/>
    <w:tmpl w:val="0000000D"/>
    <w:lvl w:ilvl="0">
      <w:start w:val="1"/>
      <w:numFmt w:val="decimal"/>
      <w:lvlText w:val="(%1)"/>
      <w:lvlJc w:val="left"/>
      <w:pPr>
        <w:tabs>
          <w:tab w:val="num" w:pos="564"/>
        </w:tabs>
        <w:ind w:left="564" w:hanging="564"/>
      </w:pPr>
      <w:rPr>
        <w:rFonts w:cs="Times New Roman"/>
      </w:rPr>
    </w:lvl>
  </w:abstractNum>
  <w:abstractNum w:abstractNumId="8" w15:restartNumberingAfterBreak="0">
    <w:nsid w:val="00000013"/>
    <w:multiLevelType w:val="multilevel"/>
    <w:tmpl w:val="00000013"/>
    <w:lvl w:ilvl="0">
      <w:start w:val="1"/>
      <w:numFmt w:val="lowerLetter"/>
      <w:lvlText w:val="%1."/>
      <w:lvlJc w:val="left"/>
      <w:pPr>
        <w:tabs>
          <w:tab w:val="num" w:pos="936"/>
        </w:tabs>
        <w:ind w:left="936" w:hanging="576"/>
      </w:pPr>
      <w:rPr>
        <w:rFonts w:cs="Times New Roman"/>
        <w:b w:val="0"/>
        <w:bCs w:val="0"/>
        <w:i w:val="0"/>
        <w:iCs w:val="0"/>
      </w:rPr>
    </w:lvl>
    <w:lvl w:ilvl="1">
      <w:start w:val="1"/>
      <w:numFmt w:val="decimal"/>
      <w:lvlText w:val="(%2)"/>
      <w:lvlJc w:val="left"/>
      <w:pPr>
        <w:tabs>
          <w:tab w:val="num" w:pos="1425"/>
        </w:tabs>
        <w:ind w:left="1425" w:hanging="705"/>
      </w:pPr>
      <w:rPr>
        <w:rFonts w:cs="Times New Roman" w:hint="default"/>
        <w:b w:val="0"/>
        <w:bCs w:val="0"/>
        <w:i w:val="0"/>
        <w:iCs w:val="0"/>
        <w:color w:val="auto"/>
      </w:rPr>
    </w:lvl>
    <w:lvl w:ilvl="2">
      <w:start w:val="1"/>
      <w:numFmt w:val="lowerLetter"/>
      <w:lvlText w:val="%3."/>
      <w:lvlJc w:val="left"/>
      <w:pPr>
        <w:tabs>
          <w:tab w:val="num" w:pos="1440"/>
        </w:tabs>
        <w:ind w:left="1440" w:hanging="360"/>
      </w:pPr>
      <w:rPr>
        <w:rFonts w:ascii="Times New Roman" w:hAnsi="Times New Roman" w:cs="Times New Roman" w:hint="default"/>
        <w:i w:val="0"/>
        <w:iCs w:val="0"/>
        <w:color w:val="auto"/>
      </w:rPr>
    </w:lvl>
    <w:lvl w:ilvl="3">
      <w:start w:val="1"/>
      <w:numFmt w:val="lowerLetter"/>
      <w:lvlText w:val="%4."/>
      <w:lvlJc w:val="left"/>
      <w:pPr>
        <w:tabs>
          <w:tab w:val="num" w:pos="1800"/>
        </w:tabs>
        <w:ind w:left="1800" w:hanging="360"/>
      </w:pPr>
      <w:rPr>
        <w:rFonts w:cs="Times New Roman"/>
      </w:rPr>
    </w:lvl>
    <w:lvl w:ilvl="4">
      <w:start w:val="1"/>
      <w:numFmt w:val="lowerLetter"/>
      <w:lvlText w:val="%5."/>
      <w:lvlJc w:val="left"/>
      <w:pPr>
        <w:tabs>
          <w:tab w:val="num" w:pos="2160"/>
        </w:tabs>
        <w:ind w:left="2160" w:hanging="360"/>
      </w:pPr>
      <w:rPr>
        <w:rFonts w:cs="Times New Roman"/>
      </w:rPr>
    </w:lvl>
    <w:lvl w:ilvl="5">
      <w:start w:val="1"/>
      <w:numFmt w:val="lowerLetter"/>
      <w:lvlText w:val="%6."/>
      <w:lvlJc w:val="left"/>
      <w:pPr>
        <w:tabs>
          <w:tab w:val="num" w:pos="2520"/>
        </w:tabs>
        <w:ind w:left="2520" w:hanging="360"/>
      </w:pPr>
      <w:rPr>
        <w:rFonts w:cs="Times New Roman"/>
      </w:rPr>
    </w:lvl>
    <w:lvl w:ilvl="6">
      <w:start w:val="1"/>
      <w:numFmt w:val="lowerLetter"/>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Letter"/>
      <w:lvlText w:val="%9."/>
      <w:lvlJc w:val="left"/>
      <w:pPr>
        <w:tabs>
          <w:tab w:val="num" w:pos="3600"/>
        </w:tabs>
        <w:ind w:left="3600" w:hanging="360"/>
      </w:pPr>
      <w:rPr>
        <w:rFonts w:cs="Times New Roman"/>
      </w:rPr>
    </w:lvl>
  </w:abstractNum>
  <w:abstractNum w:abstractNumId="9" w15:restartNumberingAfterBreak="0">
    <w:nsid w:val="00000014"/>
    <w:multiLevelType w:val="multilevel"/>
    <w:tmpl w:val="00000014"/>
    <w:lvl w:ilvl="0">
      <w:start w:val="1"/>
      <w:numFmt w:val="lowerLetter"/>
      <w:lvlText w:val="%1."/>
      <w:lvlJc w:val="left"/>
      <w:pPr>
        <w:tabs>
          <w:tab w:val="num" w:pos="936"/>
        </w:tabs>
        <w:ind w:left="936" w:hanging="576"/>
      </w:pPr>
      <w:rPr>
        <w:rFonts w:cs="Times New Roman"/>
        <w:b w:val="0"/>
        <w:bCs w:val="0"/>
        <w:i w:val="0"/>
        <w:iCs w:val="0"/>
      </w:rPr>
    </w:lvl>
    <w:lvl w:ilvl="1">
      <w:start w:val="1"/>
      <w:numFmt w:val="lowerLetter"/>
      <w:lvlText w:val="%2."/>
      <w:lvlJc w:val="left"/>
      <w:pPr>
        <w:tabs>
          <w:tab w:val="num" w:pos="1296"/>
        </w:tabs>
        <w:ind w:left="1296" w:hanging="576"/>
      </w:pPr>
      <w:rPr>
        <w:rFonts w:cs="Times New Roman"/>
        <w:b w:val="0"/>
        <w:bCs w:val="0"/>
        <w:i w:val="0"/>
        <w:iCs w:val="0"/>
      </w:rPr>
    </w:lvl>
    <w:lvl w:ilvl="2">
      <w:start w:val="1"/>
      <w:numFmt w:val="lowerLetter"/>
      <w:lvlText w:val="%3."/>
      <w:lvlJc w:val="left"/>
      <w:pPr>
        <w:tabs>
          <w:tab w:val="num" w:pos="1656"/>
        </w:tabs>
        <w:ind w:left="1656" w:hanging="576"/>
      </w:pPr>
      <w:rPr>
        <w:rFonts w:cs="Times New Roman"/>
        <w:b w:val="0"/>
        <w:bCs w:val="0"/>
        <w:i w:val="0"/>
        <w:iCs w:val="0"/>
      </w:rPr>
    </w:lvl>
    <w:lvl w:ilvl="3">
      <w:start w:val="1"/>
      <w:numFmt w:val="lowerLetter"/>
      <w:lvlText w:val="%4."/>
      <w:lvlJc w:val="left"/>
      <w:pPr>
        <w:tabs>
          <w:tab w:val="num" w:pos="2016"/>
        </w:tabs>
        <w:ind w:left="2016" w:hanging="576"/>
      </w:pPr>
      <w:rPr>
        <w:rFonts w:cs="Times New Roman"/>
        <w:b w:val="0"/>
        <w:bCs w:val="0"/>
        <w:i w:val="0"/>
        <w:iCs w:val="0"/>
      </w:rPr>
    </w:lvl>
    <w:lvl w:ilvl="4">
      <w:start w:val="1"/>
      <w:numFmt w:val="lowerLetter"/>
      <w:lvlText w:val="%5."/>
      <w:lvlJc w:val="left"/>
      <w:pPr>
        <w:tabs>
          <w:tab w:val="num" w:pos="2376"/>
        </w:tabs>
        <w:ind w:left="2376" w:hanging="576"/>
      </w:pPr>
      <w:rPr>
        <w:rFonts w:cs="Times New Roman"/>
        <w:b w:val="0"/>
        <w:bCs w:val="0"/>
        <w:i w:val="0"/>
        <w:iCs w:val="0"/>
      </w:rPr>
    </w:lvl>
    <w:lvl w:ilvl="5">
      <w:start w:val="1"/>
      <w:numFmt w:val="lowerLetter"/>
      <w:lvlText w:val="%6."/>
      <w:lvlJc w:val="left"/>
      <w:pPr>
        <w:tabs>
          <w:tab w:val="num" w:pos="2736"/>
        </w:tabs>
        <w:ind w:left="2736" w:hanging="576"/>
      </w:pPr>
      <w:rPr>
        <w:rFonts w:cs="Times New Roman"/>
        <w:b w:val="0"/>
        <w:bCs w:val="0"/>
        <w:i w:val="0"/>
        <w:iCs w:val="0"/>
      </w:rPr>
    </w:lvl>
    <w:lvl w:ilvl="6">
      <w:start w:val="1"/>
      <w:numFmt w:val="lowerLetter"/>
      <w:lvlText w:val="%7."/>
      <w:lvlJc w:val="left"/>
      <w:pPr>
        <w:tabs>
          <w:tab w:val="num" w:pos="3096"/>
        </w:tabs>
        <w:ind w:left="3096" w:hanging="576"/>
      </w:pPr>
      <w:rPr>
        <w:rFonts w:cs="Times New Roman"/>
        <w:b w:val="0"/>
        <w:bCs w:val="0"/>
        <w:i w:val="0"/>
        <w:iCs w:val="0"/>
      </w:rPr>
    </w:lvl>
    <w:lvl w:ilvl="7">
      <w:start w:val="1"/>
      <w:numFmt w:val="lowerLetter"/>
      <w:lvlText w:val="%8."/>
      <w:lvlJc w:val="left"/>
      <w:pPr>
        <w:tabs>
          <w:tab w:val="num" w:pos="3456"/>
        </w:tabs>
        <w:ind w:left="3456" w:hanging="576"/>
      </w:pPr>
      <w:rPr>
        <w:rFonts w:cs="Times New Roman"/>
        <w:b w:val="0"/>
        <w:bCs w:val="0"/>
        <w:i w:val="0"/>
        <w:iCs w:val="0"/>
      </w:rPr>
    </w:lvl>
    <w:lvl w:ilvl="8">
      <w:start w:val="1"/>
      <w:numFmt w:val="lowerLetter"/>
      <w:lvlText w:val="%9."/>
      <w:lvlJc w:val="left"/>
      <w:pPr>
        <w:tabs>
          <w:tab w:val="num" w:pos="3816"/>
        </w:tabs>
        <w:ind w:left="3816" w:hanging="576"/>
      </w:pPr>
      <w:rPr>
        <w:rFonts w:cs="Times New Roman"/>
        <w:b w:val="0"/>
        <w:bCs w:val="0"/>
        <w:i w:val="0"/>
        <w:iCs w:val="0"/>
      </w:rPr>
    </w:lvl>
  </w:abstractNum>
  <w:abstractNum w:abstractNumId="10" w15:restartNumberingAfterBreak="0">
    <w:nsid w:val="0000001D"/>
    <w:multiLevelType w:val="multilevel"/>
    <w:tmpl w:val="0000001D"/>
    <w:lvl w:ilvl="0">
      <w:start w:val="1"/>
      <w:numFmt w:val="lowerLetter"/>
      <w:lvlText w:val="%1."/>
      <w:lvlJc w:val="left"/>
      <w:pPr>
        <w:tabs>
          <w:tab w:val="num" w:pos="792"/>
        </w:tabs>
        <w:ind w:left="792" w:hanging="432"/>
      </w:pPr>
      <w:rPr>
        <w:rFonts w:cs="Times New Roman"/>
        <w:b w:val="0"/>
        <w:bCs w:val="0"/>
        <w:i w:val="0"/>
        <w:iCs w:val="0"/>
      </w:rPr>
    </w:lvl>
    <w:lvl w:ilvl="1">
      <w:start w:val="1"/>
      <w:numFmt w:val="lowerLetter"/>
      <w:lvlText w:val="%2."/>
      <w:lvlJc w:val="left"/>
      <w:pPr>
        <w:tabs>
          <w:tab w:val="num" w:pos="1080"/>
        </w:tabs>
        <w:ind w:left="1080" w:hanging="360"/>
      </w:pPr>
      <w:rPr>
        <w:rFonts w:cs="Times New Roman"/>
        <w:b w:val="0"/>
        <w:bCs w:val="0"/>
        <w:i w:val="0"/>
        <w:iCs w:val="0"/>
      </w:rPr>
    </w:lvl>
    <w:lvl w:ilvl="2">
      <w:start w:val="1"/>
      <w:numFmt w:val="lowerLetter"/>
      <w:lvlText w:val="%3."/>
      <w:lvlJc w:val="left"/>
      <w:pPr>
        <w:tabs>
          <w:tab w:val="num" w:pos="1440"/>
        </w:tabs>
        <w:ind w:left="1440" w:hanging="360"/>
      </w:pPr>
      <w:rPr>
        <w:rFonts w:cs="Times New Roman"/>
        <w:b w:val="0"/>
        <w:bCs w:val="0"/>
        <w:i w:val="0"/>
        <w:iCs w:val="0"/>
      </w:rPr>
    </w:lvl>
    <w:lvl w:ilvl="3">
      <w:start w:val="1"/>
      <w:numFmt w:val="lowerLetter"/>
      <w:lvlText w:val="%4."/>
      <w:lvlJc w:val="left"/>
      <w:pPr>
        <w:tabs>
          <w:tab w:val="num" w:pos="1800"/>
        </w:tabs>
        <w:ind w:left="1800" w:hanging="360"/>
      </w:pPr>
      <w:rPr>
        <w:rFonts w:cs="Times New Roman"/>
        <w:b w:val="0"/>
        <w:bCs w:val="0"/>
        <w:i w:val="0"/>
        <w:iCs w:val="0"/>
      </w:rPr>
    </w:lvl>
    <w:lvl w:ilvl="4">
      <w:start w:val="1"/>
      <w:numFmt w:val="lowerLetter"/>
      <w:lvlText w:val="%5."/>
      <w:lvlJc w:val="left"/>
      <w:pPr>
        <w:tabs>
          <w:tab w:val="num" w:pos="2160"/>
        </w:tabs>
        <w:ind w:left="2160" w:hanging="360"/>
      </w:pPr>
      <w:rPr>
        <w:rFonts w:cs="Times New Roman"/>
        <w:b w:val="0"/>
        <w:bCs w:val="0"/>
        <w:i w:val="0"/>
        <w:iCs w:val="0"/>
      </w:rPr>
    </w:lvl>
    <w:lvl w:ilvl="5">
      <w:start w:val="1"/>
      <w:numFmt w:val="lowerLetter"/>
      <w:lvlText w:val="%6."/>
      <w:lvlJc w:val="left"/>
      <w:pPr>
        <w:tabs>
          <w:tab w:val="num" w:pos="2520"/>
        </w:tabs>
        <w:ind w:left="2520" w:hanging="360"/>
      </w:pPr>
      <w:rPr>
        <w:rFonts w:cs="Times New Roman"/>
        <w:b w:val="0"/>
        <w:bCs w:val="0"/>
        <w:i w:val="0"/>
        <w:iCs w:val="0"/>
      </w:rPr>
    </w:lvl>
    <w:lvl w:ilvl="6">
      <w:start w:val="1"/>
      <w:numFmt w:val="lowerLetter"/>
      <w:lvlText w:val="%7."/>
      <w:lvlJc w:val="left"/>
      <w:pPr>
        <w:tabs>
          <w:tab w:val="num" w:pos="2880"/>
        </w:tabs>
        <w:ind w:left="2880" w:hanging="360"/>
      </w:pPr>
      <w:rPr>
        <w:rFonts w:cs="Times New Roman"/>
        <w:b w:val="0"/>
        <w:bCs w:val="0"/>
        <w:i w:val="0"/>
        <w:iCs w:val="0"/>
      </w:rPr>
    </w:lvl>
    <w:lvl w:ilvl="7">
      <w:start w:val="1"/>
      <w:numFmt w:val="lowerLetter"/>
      <w:lvlText w:val="%8."/>
      <w:lvlJc w:val="left"/>
      <w:pPr>
        <w:tabs>
          <w:tab w:val="num" w:pos="3240"/>
        </w:tabs>
        <w:ind w:left="3240" w:hanging="360"/>
      </w:pPr>
      <w:rPr>
        <w:rFonts w:cs="Times New Roman"/>
        <w:b w:val="0"/>
        <w:bCs w:val="0"/>
        <w:i w:val="0"/>
        <w:iCs w:val="0"/>
      </w:rPr>
    </w:lvl>
    <w:lvl w:ilvl="8">
      <w:start w:val="1"/>
      <w:numFmt w:val="lowerLetter"/>
      <w:lvlText w:val="%9."/>
      <w:lvlJc w:val="left"/>
      <w:pPr>
        <w:tabs>
          <w:tab w:val="num" w:pos="3600"/>
        </w:tabs>
        <w:ind w:left="3600" w:hanging="360"/>
      </w:pPr>
      <w:rPr>
        <w:rFonts w:cs="Times New Roman"/>
        <w:b w:val="0"/>
        <w:bCs w:val="0"/>
        <w:i w:val="0"/>
        <w:iCs w:val="0"/>
      </w:rPr>
    </w:lvl>
  </w:abstractNum>
  <w:abstractNum w:abstractNumId="11" w15:restartNumberingAfterBreak="0">
    <w:nsid w:val="00000020"/>
    <w:multiLevelType w:val="multilevel"/>
    <w:tmpl w:val="00000020"/>
    <w:lvl w:ilvl="0">
      <w:start w:val="1"/>
      <w:numFmt w:val="lowerLetter"/>
      <w:lvlText w:val="%1."/>
      <w:lvlJc w:val="left"/>
      <w:pPr>
        <w:tabs>
          <w:tab w:val="num" w:pos="792"/>
        </w:tabs>
        <w:ind w:left="792" w:hanging="432"/>
      </w:pPr>
      <w:rPr>
        <w:rFonts w:ascii="Arial" w:hAnsi="Arial" w:cs="Arial" w:hint="default"/>
      </w:rPr>
    </w:lvl>
    <w:lvl w:ilvl="1">
      <w:start w:val="1"/>
      <w:numFmt w:val="lowerLetter"/>
      <w:lvlText w:val="%2."/>
      <w:lvlJc w:val="left"/>
      <w:pPr>
        <w:tabs>
          <w:tab w:val="num" w:pos="1152"/>
        </w:tabs>
        <w:ind w:left="1152" w:hanging="432"/>
      </w:pPr>
      <w:rPr>
        <w:rFonts w:ascii="Andale Sans" w:eastAsia="Andale Sans" w:cs="Times New Roman"/>
      </w:rPr>
    </w:lvl>
    <w:lvl w:ilvl="2">
      <w:start w:val="1"/>
      <w:numFmt w:val="lowerLetter"/>
      <w:lvlText w:val="%3."/>
      <w:lvlJc w:val="left"/>
      <w:pPr>
        <w:tabs>
          <w:tab w:val="num" w:pos="1512"/>
        </w:tabs>
        <w:ind w:left="1512" w:hanging="432"/>
      </w:pPr>
      <w:rPr>
        <w:rFonts w:ascii="Andale Sans" w:eastAsia="Andale Sans" w:cs="Times New Roman"/>
      </w:rPr>
    </w:lvl>
    <w:lvl w:ilvl="3">
      <w:start w:val="1"/>
      <w:numFmt w:val="lowerLetter"/>
      <w:lvlText w:val="%4."/>
      <w:lvlJc w:val="left"/>
      <w:pPr>
        <w:tabs>
          <w:tab w:val="num" w:pos="1872"/>
        </w:tabs>
        <w:ind w:left="1872" w:hanging="432"/>
      </w:pPr>
      <w:rPr>
        <w:rFonts w:ascii="Andale Sans" w:eastAsia="Andale Sans" w:cs="Times New Roman"/>
      </w:rPr>
    </w:lvl>
    <w:lvl w:ilvl="4">
      <w:start w:val="1"/>
      <w:numFmt w:val="lowerLetter"/>
      <w:lvlText w:val="%5."/>
      <w:lvlJc w:val="left"/>
      <w:pPr>
        <w:tabs>
          <w:tab w:val="num" w:pos="2232"/>
        </w:tabs>
        <w:ind w:left="2232" w:hanging="432"/>
      </w:pPr>
      <w:rPr>
        <w:rFonts w:ascii="Andale Sans" w:eastAsia="Andale Sans" w:cs="Times New Roman"/>
      </w:rPr>
    </w:lvl>
    <w:lvl w:ilvl="5">
      <w:start w:val="1"/>
      <w:numFmt w:val="lowerLetter"/>
      <w:lvlText w:val="%6."/>
      <w:lvlJc w:val="left"/>
      <w:pPr>
        <w:tabs>
          <w:tab w:val="num" w:pos="2592"/>
        </w:tabs>
        <w:ind w:left="2592" w:hanging="432"/>
      </w:pPr>
      <w:rPr>
        <w:rFonts w:ascii="Andale Sans" w:eastAsia="Andale Sans" w:cs="Times New Roman"/>
      </w:rPr>
    </w:lvl>
    <w:lvl w:ilvl="6">
      <w:start w:val="1"/>
      <w:numFmt w:val="lowerLetter"/>
      <w:lvlText w:val="%7."/>
      <w:lvlJc w:val="left"/>
      <w:pPr>
        <w:tabs>
          <w:tab w:val="num" w:pos="2952"/>
        </w:tabs>
        <w:ind w:left="2952" w:hanging="432"/>
      </w:pPr>
      <w:rPr>
        <w:rFonts w:ascii="Andale Sans" w:eastAsia="Andale Sans" w:cs="Times New Roman"/>
      </w:rPr>
    </w:lvl>
    <w:lvl w:ilvl="7">
      <w:start w:val="1"/>
      <w:numFmt w:val="lowerLetter"/>
      <w:lvlText w:val="%8."/>
      <w:lvlJc w:val="left"/>
      <w:pPr>
        <w:tabs>
          <w:tab w:val="num" w:pos="3312"/>
        </w:tabs>
        <w:ind w:left="3312" w:hanging="432"/>
      </w:pPr>
      <w:rPr>
        <w:rFonts w:ascii="Andale Sans" w:eastAsia="Andale Sans" w:cs="Times New Roman"/>
      </w:rPr>
    </w:lvl>
    <w:lvl w:ilvl="8">
      <w:start w:val="1"/>
      <w:numFmt w:val="lowerLetter"/>
      <w:lvlText w:val="%9."/>
      <w:lvlJc w:val="left"/>
      <w:pPr>
        <w:tabs>
          <w:tab w:val="num" w:pos="3672"/>
        </w:tabs>
        <w:ind w:left="3672" w:hanging="432"/>
      </w:pPr>
      <w:rPr>
        <w:rFonts w:ascii="Andale Sans" w:eastAsia="Andale Sans" w:cs="Times New Roman"/>
      </w:rPr>
    </w:lvl>
  </w:abstractNum>
  <w:abstractNum w:abstractNumId="12" w15:restartNumberingAfterBreak="0">
    <w:nsid w:val="00000021"/>
    <w:multiLevelType w:val="multilevel"/>
    <w:tmpl w:val="00000021"/>
    <w:lvl w:ilvl="0">
      <w:start w:val="3"/>
      <w:numFmt w:val="decimal"/>
      <w:lvlText w:val="(%1)"/>
      <w:lvlJc w:val="left"/>
      <w:pPr>
        <w:tabs>
          <w:tab w:val="num" w:pos="936"/>
        </w:tabs>
        <w:ind w:left="936" w:hanging="576"/>
      </w:pPr>
      <w:rPr>
        <w:rFonts w:cs="Times New Roman"/>
      </w:rPr>
    </w:lvl>
    <w:lvl w:ilvl="1">
      <w:start w:val="3"/>
      <w:numFmt w:val="decimal"/>
      <w:lvlText w:val="(%2)"/>
      <w:lvlJc w:val="left"/>
      <w:pPr>
        <w:tabs>
          <w:tab w:val="num" w:pos="1296"/>
        </w:tabs>
        <w:ind w:left="1296" w:hanging="576"/>
      </w:pPr>
      <w:rPr>
        <w:rFonts w:cs="Times New Roman"/>
        <w:b w:val="0"/>
      </w:rPr>
    </w:lvl>
    <w:lvl w:ilvl="2">
      <w:start w:val="3"/>
      <w:numFmt w:val="decimal"/>
      <w:lvlText w:val="(%3)"/>
      <w:lvlJc w:val="left"/>
      <w:pPr>
        <w:tabs>
          <w:tab w:val="num" w:pos="1656"/>
        </w:tabs>
        <w:ind w:left="1656" w:hanging="576"/>
      </w:pPr>
      <w:rPr>
        <w:rFonts w:cs="Times New Roman"/>
      </w:rPr>
    </w:lvl>
    <w:lvl w:ilvl="3">
      <w:start w:val="3"/>
      <w:numFmt w:val="decimal"/>
      <w:lvlText w:val="(%4)"/>
      <w:lvlJc w:val="left"/>
      <w:pPr>
        <w:tabs>
          <w:tab w:val="num" w:pos="2016"/>
        </w:tabs>
        <w:ind w:left="2016" w:hanging="576"/>
      </w:pPr>
      <w:rPr>
        <w:rFonts w:cs="Times New Roman"/>
      </w:rPr>
    </w:lvl>
    <w:lvl w:ilvl="4">
      <w:start w:val="3"/>
      <w:numFmt w:val="decimal"/>
      <w:lvlText w:val="(%5)"/>
      <w:lvlJc w:val="left"/>
      <w:pPr>
        <w:tabs>
          <w:tab w:val="num" w:pos="2376"/>
        </w:tabs>
        <w:ind w:left="2376" w:hanging="576"/>
      </w:pPr>
      <w:rPr>
        <w:rFonts w:cs="Times New Roman"/>
      </w:rPr>
    </w:lvl>
    <w:lvl w:ilvl="5">
      <w:start w:val="3"/>
      <w:numFmt w:val="decimal"/>
      <w:lvlText w:val="(%6)"/>
      <w:lvlJc w:val="left"/>
      <w:pPr>
        <w:tabs>
          <w:tab w:val="num" w:pos="2736"/>
        </w:tabs>
        <w:ind w:left="2736" w:hanging="576"/>
      </w:pPr>
      <w:rPr>
        <w:rFonts w:cs="Times New Roman"/>
      </w:rPr>
    </w:lvl>
    <w:lvl w:ilvl="6">
      <w:start w:val="3"/>
      <w:numFmt w:val="decimal"/>
      <w:lvlText w:val="(%7)"/>
      <w:lvlJc w:val="left"/>
      <w:pPr>
        <w:tabs>
          <w:tab w:val="num" w:pos="3096"/>
        </w:tabs>
        <w:ind w:left="3096" w:hanging="576"/>
      </w:pPr>
      <w:rPr>
        <w:rFonts w:cs="Times New Roman"/>
      </w:rPr>
    </w:lvl>
    <w:lvl w:ilvl="7">
      <w:start w:val="3"/>
      <w:numFmt w:val="decimal"/>
      <w:lvlText w:val="(%8)"/>
      <w:lvlJc w:val="left"/>
      <w:pPr>
        <w:tabs>
          <w:tab w:val="num" w:pos="3456"/>
        </w:tabs>
        <w:ind w:left="3456" w:hanging="576"/>
      </w:pPr>
      <w:rPr>
        <w:rFonts w:cs="Times New Roman"/>
      </w:rPr>
    </w:lvl>
    <w:lvl w:ilvl="8">
      <w:start w:val="3"/>
      <w:numFmt w:val="decimal"/>
      <w:lvlText w:val="(%9)"/>
      <w:lvlJc w:val="left"/>
      <w:pPr>
        <w:tabs>
          <w:tab w:val="num" w:pos="3816"/>
        </w:tabs>
        <w:ind w:left="3816" w:hanging="576"/>
      </w:pPr>
      <w:rPr>
        <w:rFonts w:cs="Times New Roman"/>
      </w:rPr>
    </w:lvl>
  </w:abstractNum>
  <w:abstractNum w:abstractNumId="13" w15:restartNumberingAfterBreak="0">
    <w:nsid w:val="0000002B"/>
    <w:multiLevelType w:val="singleLevel"/>
    <w:tmpl w:val="0000002B"/>
    <w:lvl w:ilvl="0">
      <w:start w:val="1"/>
      <w:numFmt w:val="decimal"/>
      <w:lvlText w:val="(%1)"/>
      <w:lvlJc w:val="left"/>
      <w:pPr>
        <w:tabs>
          <w:tab w:val="num" w:pos="564"/>
        </w:tabs>
        <w:ind w:left="564" w:hanging="564"/>
      </w:pPr>
      <w:rPr>
        <w:rFonts w:cs="Times New Roman"/>
      </w:rPr>
    </w:lvl>
  </w:abstractNum>
  <w:abstractNum w:abstractNumId="14" w15:restartNumberingAfterBreak="0">
    <w:nsid w:val="0000002C"/>
    <w:multiLevelType w:val="multilevel"/>
    <w:tmpl w:val="0000002C"/>
    <w:lvl w:ilvl="0">
      <w:start w:val="1"/>
      <w:numFmt w:val="decimal"/>
      <w:lvlText w:val="(%1)"/>
      <w:lvlJc w:val="left"/>
      <w:pPr>
        <w:tabs>
          <w:tab w:val="num" w:pos="720"/>
        </w:tabs>
        <w:ind w:left="720" w:hanging="360"/>
      </w:pPr>
      <w:rPr>
        <w:rFonts w:ascii="Arial" w:hAnsi="Arial" w:cs="Arial" w:hint="default"/>
        <w:b w:val="0"/>
        <w:bCs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5" w15:restartNumberingAfterBreak="0">
    <w:nsid w:val="00000031"/>
    <w:multiLevelType w:val="singleLevel"/>
    <w:tmpl w:val="00000031"/>
    <w:lvl w:ilvl="0">
      <w:start w:val="1"/>
      <w:numFmt w:val="decimal"/>
      <w:lvlText w:val="(%1)"/>
      <w:lvlJc w:val="left"/>
      <w:pPr>
        <w:tabs>
          <w:tab w:val="num" w:pos="1080"/>
        </w:tabs>
        <w:ind w:left="1080" w:hanging="720"/>
      </w:pPr>
      <w:rPr>
        <w:rFonts w:ascii="Arial" w:hAnsi="Arial" w:cs="Arial" w:hint="default"/>
        <w:b w:val="0"/>
        <w:bCs w:val="0"/>
      </w:rPr>
    </w:lvl>
  </w:abstractNum>
  <w:abstractNum w:abstractNumId="16" w15:restartNumberingAfterBreak="0">
    <w:nsid w:val="01082E10"/>
    <w:multiLevelType w:val="hybridMultilevel"/>
    <w:tmpl w:val="7AA8F6AE"/>
    <w:lvl w:ilvl="0" w:tplc="FD646BA0">
      <w:start w:val="1"/>
      <w:numFmt w:val="lowerRoman"/>
      <w:lvlText w:val="(%1)"/>
      <w:lvlJc w:val="left"/>
      <w:pPr>
        <w:ind w:left="1571" w:hanging="72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7" w15:restartNumberingAfterBreak="0">
    <w:nsid w:val="040D1738"/>
    <w:multiLevelType w:val="hybridMultilevel"/>
    <w:tmpl w:val="F790D3C4"/>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8" w15:restartNumberingAfterBreak="0">
    <w:nsid w:val="05B34CCE"/>
    <w:multiLevelType w:val="multilevel"/>
    <w:tmpl w:val="05B34CCE"/>
    <w:lvl w:ilvl="0">
      <w:start w:val="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1065"/>
        </w:tabs>
        <w:ind w:left="1065" w:hanging="705"/>
      </w:pPr>
      <w:rPr>
        <w:rFonts w:cs="Times New Roman" w:hint="default"/>
      </w:rPr>
    </w:lvl>
    <w:lvl w:ilvl="4">
      <w:start w:val="1"/>
      <w:numFmt w:val="decimal"/>
      <w:lvlText w:val="(%5)"/>
      <w:lvlJc w:val="left"/>
      <w:pPr>
        <w:tabs>
          <w:tab w:val="num" w:pos="1065"/>
        </w:tabs>
        <w:ind w:left="1065" w:hanging="705"/>
      </w:pPr>
      <w:rPr>
        <w:rFonts w:cs="Times New Roman" w:hint="default"/>
      </w:rPr>
    </w:lvl>
    <w:lvl w:ilvl="5">
      <w:start w:val="1"/>
      <w:numFmt w:val="decimal"/>
      <w:lvlText w:val="(%6)"/>
      <w:lvlJc w:val="left"/>
      <w:pPr>
        <w:tabs>
          <w:tab w:val="num" w:pos="1065"/>
        </w:tabs>
        <w:ind w:left="1065" w:hanging="705"/>
      </w:pPr>
      <w:rPr>
        <w:rFonts w:cs="Times New Roman" w:hint="default"/>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15:restartNumberingAfterBreak="0">
    <w:nsid w:val="0FF71F70"/>
    <w:multiLevelType w:val="hybridMultilevel"/>
    <w:tmpl w:val="72BE74C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104610CA"/>
    <w:multiLevelType w:val="multilevel"/>
    <w:tmpl w:val="8346B36A"/>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hAnsi="Arial" w:cs="Arial"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4C02CB0"/>
    <w:multiLevelType w:val="multilevel"/>
    <w:tmpl w:val="14C02CB0"/>
    <w:lvl w:ilvl="0">
      <w:start w:val="1"/>
      <w:numFmt w:val="decimal"/>
      <w:lvlText w:val="(%1)"/>
      <w:lvlJc w:val="left"/>
      <w:pPr>
        <w:tabs>
          <w:tab w:val="num" w:pos="1440"/>
        </w:tabs>
        <w:ind w:left="144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19BE36E5"/>
    <w:multiLevelType w:val="multilevel"/>
    <w:tmpl w:val="19BE36E5"/>
    <w:lvl w:ilvl="0">
      <w:start w:val="1"/>
      <w:numFmt w:val="lowerLetter"/>
      <w:lvlText w:val="%1."/>
      <w:lvlJc w:val="left"/>
      <w:pPr>
        <w:tabs>
          <w:tab w:val="num" w:pos="936"/>
        </w:tabs>
        <w:ind w:left="936" w:hanging="576"/>
      </w:pPr>
      <w:rPr>
        <w:b w:val="0"/>
        <w:bCs w:val="0"/>
        <w:i w:val="0"/>
        <w:iCs w:val="0"/>
      </w:rPr>
    </w:lvl>
    <w:lvl w:ilvl="1">
      <w:start w:val="1"/>
      <w:numFmt w:val="decimal"/>
      <w:lvlText w:val="(%2)"/>
      <w:lvlJc w:val="left"/>
      <w:pPr>
        <w:tabs>
          <w:tab w:val="num" w:pos="1425"/>
        </w:tabs>
        <w:ind w:left="1425" w:hanging="705"/>
      </w:pPr>
      <w:rPr>
        <w:rFonts w:cs="Times New Roman" w:hint="default"/>
        <w:b w:val="0"/>
        <w:bCs w:val="0"/>
        <w:i w:val="0"/>
        <w:iCs w:val="0"/>
        <w:color w:val="auto"/>
      </w:rPr>
    </w:lvl>
    <w:lvl w:ilvl="2">
      <w:start w:val="1"/>
      <w:numFmt w:val="lowerLetter"/>
      <w:lvlText w:val="%3."/>
      <w:lvlJc w:val="left"/>
      <w:pPr>
        <w:tabs>
          <w:tab w:val="num" w:pos="1440"/>
        </w:tabs>
        <w:ind w:left="1440" w:hanging="360"/>
      </w:pPr>
      <w:rPr>
        <w:rFonts w:ascii="Times New Roman" w:hAnsi="Times New Roman" w:cs="Times New Roman" w:hint="default"/>
        <w:i w:val="0"/>
        <w:iCs w:val="0"/>
        <w:color w:val="auto"/>
      </w:rPr>
    </w:lvl>
    <w:lvl w:ilvl="3">
      <w:start w:val="1"/>
      <w:numFmt w:val="lowerLetter"/>
      <w:lvlText w:val="%4."/>
      <w:lvlJc w:val="left"/>
      <w:pPr>
        <w:tabs>
          <w:tab w:val="num" w:pos="1800"/>
        </w:tabs>
        <w:ind w:left="1800" w:hanging="360"/>
      </w:pPr>
      <w:rPr>
        <w:rFonts w:cs="Times New Roman"/>
      </w:rPr>
    </w:lvl>
    <w:lvl w:ilvl="4">
      <w:start w:val="1"/>
      <w:numFmt w:val="lowerLetter"/>
      <w:lvlText w:val="%5."/>
      <w:lvlJc w:val="left"/>
      <w:pPr>
        <w:tabs>
          <w:tab w:val="num" w:pos="2160"/>
        </w:tabs>
        <w:ind w:left="2160" w:hanging="360"/>
      </w:pPr>
      <w:rPr>
        <w:rFonts w:cs="Times New Roman"/>
      </w:rPr>
    </w:lvl>
    <w:lvl w:ilvl="5">
      <w:start w:val="1"/>
      <w:numFmt w:val="lowerLetter"/>
      <w:lvlText w:val="%6."/>
      <w:lvlJc w:val="left"/>
      <w:pPr>
        <w:tabs>
          <w:tab w:val="num" w:pos="2520"/>
        </w:tabs>
        <w:ind w:left="2520" w:hanging="360"/>
      </w:pPr>
      <w:rPr>
        <w:rFonts w:cs="Times New Roman"/>
      </w:rPr>
    </w:lvl>
    <w:lvl w:ilvl="6">
      <w:start w:val="1"/>
      <w:numFmt w:val="lowerLetter"/>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Letter"/>
      <w:lvlText w:val="%9."/>
      <w:lvlJc w:val="left"/>
      <w:pPr>
        <w:tabs>
          <w:tab w:val="num" w:pos="3600"/>
        </w:tabs>
        <w:ind w:left="3600" w:hanging="360"/>
      </w:pPr>
      <w:rPr>
        <w:rFonts w:cs="Times New Roman"/>
      </w:rPr>
    </w:lvl>
  </w:abstractNum>
  <w:abstractNum w:abstractNumId="23" w15:restartNumberingAfterBreak="0">
    <w:nsid w:val="1EE322EF"/>
    <w:multiLevelType w:val="multilevel"/>
    <w:tmpl w:val="00000021"/>
    <w:lvl w:ilvl="0">
      <w:start w:val="3"/>
      <w:numFmt w:val="decimal"/>
      <w:lvlText w:val="(%1)"/>
      <w:lvlJc w:val="left"/>
      <w:pPr>
        <w:tabs>
          <w:tab w:val="num" w:pos="936"/>
        </w:tabs>
        <w:ind w:left="936" w:hanging="576"/>
      </w:pPr>
      <w:rPr>
        <w:rFonts w:cs="Times New Roman"/>
      </w:rPr>
    </w:lvl>
    <w:lvl w:ilvl="1">
      <w:start w:val="3"/>
      <w:numFmt w:val="decimal"/>
      <w:lvlText w:val="(%2)"/>
      <w:lvlJc w:val="left"/>
      <w:pPr>
        <w:tabs>
          <w:tab w:val="num" w:pos="1296"/>
        </w:tabs>
        <w:ind w:left="1296" w:hanging="576"/>
      </w:pPr>
      <w:rPr>
        <w:rFonts w:cs="Times New Roman"/>
        <w:b w:val="0"/>
      </w:rPr>
    </w:lvl>
    <w:lvl w:ilvl="2">
      <w:start w:val="3"/>
      <w:numFmt w:val="decimal"/>
      <w:lvlText w:val="(%3)"/>
      <w:lvlJc w:val="left"/>
      <w:pPr>
        <w:tabs>
          <w:tab w:val="num" w:pos="1656"/>
        </w:tabs>
        <w:ind w:left="1656" w:hanging="576"/>
      </w:pPr>
      <w:rPr>
        <w:rFonts w:cs="Times New Roman"/>
      </w:rPr>
    </w:lvl>
    <w:lvl w:ilvl="3">
      <w:start w:val="3"/>
      <w:numFmt w:val="decimal"/>
      <w:lvlText w:val="(%4)"/>
      <w:lvlJc w:val="left"/>
      <w:pPr>
        <w:tabs>
          <w:tab w:val="num" w:pos="2016"/>
        </w:tabs>
        <w:ind w:left="2016" w:hanging="576"/>
      </w:pPr>
      <w:rPr>
        <w:rFonts w:cs="Times New Roman"/>
      </w:rPr>
    </w:lvl>
    <w:lvl w:ilvl="4">
      <w:start w:val="3"/>
      <w:numFmt w:val="decimal"/>
      <w:lvlText w:val="(%5)"/>
      <w:lvlJc w:val="left"/>
      <w:pPr>
        <w:tabs>
          <w:tab w:val="num" w:pos="2376"/>
        </w:tabs>
        <w:ind w:left="2376" w:hanging="576"/>
      </w:pPr>
      <w:rPr>
        <w:rFonts w:cs="Times New Roman"/>
      </w:rPr>
    </w:lvl>
    <w:lvl w:ilvl="5">
      <w:start w:val="3"/>
      <w:numFmt w:val="decimal"/>
      <w:lvlText w:val="(%6)"/>
      <w:lvlJc w:val="left"/>
      <w:pPr>
        <w:tabs>
          <w:tab w:val="num" w:pos="2736"/>
        </w:tabs>
        <w:ind w:left="2736" w:hanging="576"/>
      </w:pPr>
      <w:rPr>
        <w:rFonts w:cs="Times New Roman"/>
      </w:rPr>
    </w:lvl>
    <w:lvl w:ilvl="6">
      <w:start w:val="3"/>
      <w:numFmt w:val="decimal"/>
      <w:lvlText w:val="(%7)"/>
      <w:lvlJc w:val="left"/>
      <w:pPr>
        <w:tabs>
          <w:tab w:val="num" w:pos="3096"/>
        </w:tabs>
        <w:ind w:left="3096" w:hanging="576"/>
      </w:pPr>
      <w:rPr>
        <w:rFonts w:cs="Times New Roman"/>
      </w:rPr>
    </w:lvl>
    <w:lvl w:ilvl="7">
      <w:start w:val="3"/>
      <w:numFmt w:val="decimal"/>
      <w:lvlText w:val="(%8)"/>
      <w:lvlJc w:val="left"/>
      <w:pPr>
        <w:tabs>
          <w:tab w:val="num" w:pos="3456"/>
        </w:tabs>
        <w:ind w:left="3456" w:hanging="576"/>
      </w:pPr>
      <w:rPr>
        <w:rFonts w:cs="Times New Roman"/>
      </w:rPr>
    </w:lvl>
    <w:lvl w:ilvl="8">
      <w:start w:val="3"/>
      <w:numFmt w:val="decimal"/>
      <w:lvlText w:val="(%9)"/>
      <w:lvlJc w:val="left"/>
      <w:pPr>
        <w:tabs>
          <w:tab w:val="num" w:pos="3816"/>
        </w:tabs>
        <w:ind w:left="3816" w:hanging="576"/>
      </w:pPr>
      <w:rPr>
        <w:rFonts w:cs="Times New Roman"/>
      </w:rPr>
    </w:lvl>
  </w:abstractNum>
  <w:abstractNum w:abstractNumId="24" w15:restartNumberingAfterBreak="0">
    <w:nsid w:val="269F55C7"/>
    <w:multiLevelType w:val="hybridMultilevel"/>
    <w:tmpl w:val="3258CAE8"/>
    <w:lvl w:ilvl="0" w:tplc="0000000C">
      <w:start w:val="1"/>
      <w:numFmt w:val="decimal"/>
      <w:lvlText w:val="(%1)"/>
      <w:lvlJc w:val="left"/>
      <w:pPr>
        <w:ind w:left="862" w:hanging="360"/>
      </w:pPr>
      <w:rPr>
        <w:rFonts w:cs="Times New Roman" w:hint="default"/>
        <w:b w:val="0"/>
        <w:bCs w:val="0"/>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25" w15:restartNumberingAfterBreak="0">
    <w:nsid w:val="30FE4955"/>
    <w:multiLevelType w:val="hybridMultilevel"/>
    <w:tmpl w:val="C416F380"/>
    <w:lvl w:ilvl="0" w:tplc="5C08FB1A">
      <w:start w:val="1"/>
      <w:numFmt w:val="lowerRoman"/>
      <w:lvlText w:val="(%1)"/>
      <w:lvlJc w:val="left"/>
      <w:pPr>
        <w:ind w:left="1571" w:hanging="72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6" w15:restartNumberingAfterBreak="0">
    <w:nsid w:val="3BC8211C"/>
    <w:multiLevelType w:val="hybridMultilevel"/>
    <w:tmpl w:val="939C2A18"/>
    <w:lvl w:ilvl="0" w:tplc="EFFC570A">
      <w:start w:val="1"/>
      <w:numFmt w:val="bullet"/>
      <w:lvlText w:val="-"/>
      <w:lvlJc w:val="left"/>
      <w:pPr>
        <w:ind w:left="1211" w:hanging="360"/>
      </w:pPr>
      <w:rPr>
        <w:rFonts w:ascii="Arial" w:eastAsia="Times New Roman" w:hAnsi="Arial" w:cs="Aria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27" w15:restartNumberingAfterBreak="0">
    <w:nsid w:val="3C5B3607"/>
    <w:multiLevelType w:val="multilevel"/>
    <w:tmpl w:val="3C5B3607"/>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8" w15:restartNumberingAfterBreak="0">
    <w:nsid w:val="3C73371A"/>
    <w:multiLevelType w:val="multilevel"/>
    <w:tmpl w:val="3C73371A"/>
    <w:lvl w:ilvl="0">
      <w:start w:val="1"/>
      <w:numFmt w:val="decimal"/>
      <w:lvlText w:val="(%1)"/>
      <w:lvlJc w:val="left"/>
      <w:pPr>
        <w:tabs>
          <w:tab w:val="num" w:pos="936"/>
        </w:tabs>
        <w:ind w:left="936" w:hanging="576"/>
      </w:pPr>
      <w:rPr>
        <w:rFonts w:cs="Times New Roman" w:hint="default"/>
      </w:rPr>
    </w:lvl>
    <w:lvl w:ilvl="1">
      <w:start w:val="1"/>
      <w:numFmt w:val="decimal"/>
      <w:lvlText w:val="(%2)"/>
      <w:lvlJc w:val="left"/>
      <w:pPr>
        <w:tabs>
          <w:tab w:val="num" w:pos="1296"/>
        </w:tabs>
        <w:ind w:left="1296" w:hanging="576"/>
      </w:pPr>
      <w:rPr>
        <w:rFonts w:cs="Times New Roman" w:hint="default"/>
      </w:rPr>
    </w:lvl>
    <w:lvl w:ilvl="2">
      <w:start w:val="1"/>
      <w:numFmt w:val="decimal"/>
      <w:lvlText w:val="(%3)"/>
      <w:lvlJc w:val="left"/>
      <w:pPr>
        <w:tabs>
          <w:tab w:val="num" w:pos="1656"/>
        </w:tabs>
        <w:ind w:left="1656" w:hanging="576"/>
      </w:pPr>
      <w:rPr>
        <w:rFonts w:cs="Times New Roman" w:hint="default"/>
      </w:rPr>
    </w:lvl>
    <w:lvl w:ilvl="3">
      <w:start w:val="1"/>
      <w:numFmt w:val="decimal"/>
      <w:lvlText w:val="(%4)"/>
      <w:lvlJc w:val="left"/>
      <w:pPr>
        <w:tabs>
          <w:tab w:val="num" w:pos="2016"/>
        </w:tabs>
        <w:ind w:left="2016" w:hanging="576"/>
      </w:pPr>
      <w:rPr>
        <w:rFonts w:cs="Times New Roman" w:hint="default"/>
      </w:rPr>
    </w:lvl>
    <w:lvl w:ilvl="4">
      <w:start w:val="1"/>
      <w:numFmt w:val="decimal"/>
      <w:lvlText w:val="(%5)"/>
      <w:lvlJc w:val="left"/>
      <w:pPr>
        <w:tabs>
          <w:tab w:val="num" w:pos="2376"/>
        </w:tabs>
        <w:ind w:left="2376" w:hanging="576"/>
      </w:pPr>
      <w:rPr>
        <w:rFonts w:cs="Times New Roman" w:hint="default"/>
      </w:rPr>
    </w:lvl>
    <w:lvl w:ilvl="5">
      <w:start w:val="1"/>
      <w:numFmt w:val="decimal"/>
      <w:lvlText w:val="(%6)"/>
      <w:lvlJc w:val="left"/>
      <w:pPr>
        <w:tabs>
          <w:tab w:val="num" w:pos="2736"/>
        </w:tabs>
        <w:ind w:left="2736" w:hanging="576"/>
      </w:pPr>
      <w:rPr>
        <w:rFonts w:cs="Times New Roman" w:hint="default"/>
      </w:rPr>
    </w:lvl>
    <w:lvl w:ilvl="6">
      <w:start w:val="1"/>
      <w:numFmt w:val="decimal"/>
      <w:lvlText w:val="(%7)"/>
      <w:lvlJc w:val="left"/>
      <w:pPr>
        <w:tabs>
          <w:tab w:val="num" w:pos="3096"/>
        </w:tabs>
        <w:ind w:left="3096" w:hanging="576"/>
      </w:pPr>
      <w:rPr>
        <w:rFonts w:cs="Times New Roman" w:hint="default"/>
      </w:rPr>
    </w:lvl>
    <w:lvl w:ilvl="7">
      <w:start w:val="1"/>
      <w:numFmt w:val="decimal"/>
      <w:lvlText w:val="(%8)"/>
      <w:lvlJc w:val="left"/>
      <w:pPr>
        <w:tabs>
          <w:tab w:val="num" w:pos="3456"/>
        </w:tabs>
        <w:ind w:left="3456" w:hanging="576"/>
      </w:pPr>
      <w:rPr>
        <w:rFonts w:cs="Times New Roman" w:hint="default"/>
      </w:rPr>
    </w:lvl>
    <w:lvl w:ilvl="8">
      <w:start w:val="1"/>
      <w:numFmt w:val="decimal"/>
      <w:lvlText w:val="(%9)"/>
      <w:lvlJc w:val="left"/>
      <w:pPr>
        <w:tabs>
          <w:tab w:val="num" w:pos="3816"/>
        </w:tabs>
        <w:ind w:left="3816" w:hanging="576"/>
      </w:pPr>
      <w:rPr>
        <w:rFonts w:cs="Times New Roman" w:hint="default"/>
      </w:rPr>
    </w:lvl>
  </w:abstractNum>
  <w:abstractNum w:abstractNumId="29" w15:restartNumberingAfterBreak="0">
    <w:nsid w:val="49A21EA1"/>
    <w:multiLevelType w:val="hybridMultilevel"/>
    <w:tmpl w:val="916C7FC0"/>
    <w:lvl w:ilvl="0" w:tplc="EFFC570A">
      <w:start w:val="1"/>
      <w:numFmt w:val="bullet"/>
      <w:lvlText w:val="-"/>
      <w:lvlJc w:val="left"/>
      <w:pPr>
        <w:ind w:left="2062" w:hanging="360"/>
      </w:pPr>
      <w:rPr>
        <w:rFonts w:ascii="Arial" w:eastAsia="Times New Roman" w:hAnsi="Arial" w:cs="Aria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0" w15:restartNumberingAfterBreak="0">
    <w:nsid w:val="4E3A4BA6"/>
    <w:multiLevelType w:val="singleLevel"/>
    <w:tmpl w:val="F3E8B71A"/>
    <w:lvl w:ilvl="0">
      <w:start w:val="1"/>
      <w:numFmt w:val="decimal"/>
      <w:lvlText w:val="(%1)"/>
      <w:lvlJc w:val="left"/>
      <w:pPr>
        <w:tabs>
          <w:tab w:val="num" w:pos="720"/>
        </w:tabs>
        <w:ind w:left="720" w:hanging="720"/>
      </w:pPr>
      <w:rPr>
        <w:rFonts w:cs="Times New Roman" w:hint="default"/>
        <w:b w:val="0"/>
        <w:bCs w:val="0"/>
        <w:i w:val="0"/>
        <w:iCs w:val="0"/>
      </w:rPr>
    </w:lvl>
  </w:abstractNum>
  <w:abstractNum w:abstractNumId="31" w15:restartNumberingAfterBreak="0">
    <w:nsid w:val="54161DCD"/>
    <w:multiLevelType w:val="hybridMultilevel"/>
    <w:tmpl w:val="E9784EC8"/>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15:restartNumberingAfterBreak="0">
    <w:nsid w:val="56C748EF"/>
    <w:multiLevelType w:val="multilevel"/>
    <w:tmpl w:val="E546697C"/>
    <w:lvl w:ilvl="0">
      <w:start w:val="1"/>
      <w:numFmt w:val="decimal"/>
      <w:lvlText w:val="(%1)"/>
      <w:lvlJc w:val="left"/>
      <w:rPr>
        <w:rFonts w:cs="Times New Roman" w:hint="default"/>
        <w:b w:val="0"/>
        <w:bCs w:val="0"/>
        <w:color w:val="auto"/>
      </w:rPr>
    </w:lvl>
    <w:lvl w:ilvl="1">
      <w:start w:val="3"/>
      <w:numFmt w:val="decimal"/>
      <w:lvlText w:val="(%2)"/>
      <w:lvlJc w:val="left"/>
      <w:pPr>
        <w:tabs>
          <w:tab w:val="num" w:pos="1296"/>
        </w:tabs>
        <w:ind w:left="1296" w:hanging="576"/>
      </w:pPr>
      <w:rPr>
        <w:rFonts w:cs="Times New Roman" w:hint="default"/>
        <w:b w:val="0"/>
      </w:rPr>
    </w:lvl>
    <w:lvl w:ilvl="2">
      <w:start w:val="3"/>
      <w:numFmt w:val="decimal"/>
      <w:lvlText w:val="(%3)"/>
      <w:lvlJc w:val="left"/>
      <w:pPr>
        <w:tabs>
          <w:tab w:val="num" w:pos="1656"/>
        </w:tabs>
        <w:ind w:left="1656" w:hanging="576"/>
      </w:pPr>
      <w:rPr>
        <w:rFonts w:cs="Times New Roman" w:hint="default"/>
      </w:rPr>
    </w:lvl>
    <w:lvl w:ilvl="3">
      <w:start w:val="3"/>
      <w:numFmt w:val="decimal"/>
      <w:lvlText w:val="(%4)"/>
      <w:lvlJc w:val="left"/>
      <w:pPr>
        <w:tabs>
          <w:tab w:val="num" w:pos="2016"/>
        </w:tabs>
        <w:ind w:left="2016" w:hanging="576"/>
      </w:pPr>
      <w:rPr>
        <w:rFonts w:cs="Times New Roman" w:hint="default"/>
      </w:rPr>
    </w:lvl>
    <w:lvl w:ilvl="4">
      <w:start w:val="3"/>
      <w:numFmt w:val="decimal"/>
      <w:lvlText w:val="(%5)"/>
      <w:lvlJc w:val="left"/>
      <w:pPr>
        <w:tabs>
          <w:tab w:val="num" w:pos="2376"/>
        </w:tabs>
        <w:ind w:left="2376" w:hanging="576"/>
      </w:pPr>
      <w:rPr>
        <w:rFonts w:cs="Times New Roman" w:hint="default"/>
      </w:rPr>
    </w:lvl>
    <w:lvl w:ilvl="5">
      <w:start w:val="3"/>
      <w:numFmt w:val="decimal"/>
      <w:lvlText w:val="(%6)"/>
      <w:lvlJc w:val="left"/>
      <w:pPr>
        <w:tabs>
          <w:tab w:val="num" w:pos="2736"/>
        </w:tabs>
        <w:ind w:left="2736" w:hanging="576"/>
      </w:pPr>
      <w:rPr>
        <w:rFonts w:cs="Times New Roman" w:hint="default"/>
      </w:rPr>
    </w:lvl>
    <w:lvl w:ilvl="6">
      <w:start w:val="3"/>
      <w:numFmt w:val="decimal"/>
      <w:lvlText w:val="(%7)"/>
      <w:lvlJc w:val="left"/>
      <w:pPr>
        <w:tabs>
          <w:tab w:val="num" w:pos="3096"/>
        </w:tabs>
        <w:ind w:left="3096" w:hanging="576"/>
      </w:pPr>
      <w:rPr>
        <w:rFonts w:cs="Times New Roman" w:hint="default"/>
      </w:rPr>
    </w:lvl>
    <w:lvl w:ilvl="7">
      <w:start w:val="3"/>
      <w:numFmt w:val="decimal"/>
      <w:lvlText w:val="(%8)"/>
      <w:lvlJc w:val="left"/>
      <w:pPr>
        <w:tabs>
          <w:tab w:val="num" w:pos="3456"/>
        </w:tabs>
        <w:ind w:left="3456" w:hanging="576"/>
      </w:pPr>
      <w:rPr>
        <w:rFonts w:cs="Times New Roman" w:hint="default"/>
      </w:rPr>
    </w:lvl>
    <w:lvl w:ilvl="8">
      <w:start w:val="3"/>
      <w:numFmt w:val="decimal"/>
      <w:lvlText w:val="(%9)"/>
      <w:lvlJc w:val="left"/>
      <w:pPr>
        <w:tabs>
          <w:tab w:val="num" w:pos="3816"/>
        </w:tabs>
        <w:ind w:left="3816" w:hanging="576"/>
      </w:pPr>
      <w:rPr>
        <w:rFonts w:cs="Times New Roman" w:hint="default"/>
      </w:rPr>
    </w:lvl>
  </w:abstractNum>
  <w:abstractNum w:abstractNumId="33" w15:restartNumberingAfterBreak="0">
    <w:nsid w:val="58E335EA"/>
    <w:multiLevelType w:val="multilevel"/>
    <w:tmpl w:val="58E335EA"/>
    <w:lvl w:ilvl="0">
      <w:start w:val="1"/>
      <w:numFmt w:val="decimal"/>
      <w:lvlText w:val="(%1)"/>
      <w:lvlJc w:val="left"/>
      <w:pPr>
        <w:ind w:left="360" w:hanging="360"/>
      </w:pPr>
      <w:rPr>
        <w:rFonts w:cs="Times New Roman"/>
        <w:b w:val="0"/>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4" w15:restartNumberingAfterBreak="0">
    <w:nsid w:val="59B37D56"/>
    <w:multiLevelType w:val="multilevel"/>
    <w:tmpl w:val="6C6E2564"/>
    <w:lvl w:ilvl="0">
      <w:start w:val="1"/>
      <w:numFmt w:val="lowerLetter"/>
      <w:lvlText w:val="%1."/>
      <w:lvlJc w:val="left"/>
      <w:pPr>
        <w:tabs>
          <w:tab w:val="num" w:pos="1065"/>
        </w:tabs>
        <w:ind w:left="1065" w:hanging="705"/>
      </w:pPr>
      <w:rPr>
        <w:rFonts w:cs="Times New Roman" w:hint="default"/>
        <w:b w:val="0"/>
        <w:bCs w:val="0"/>
        <w:i w:val="0"/>
        <w:iCs w:val="0"/>
      </w:rPr>
    </w:lvl>
    <w:lvl w:ilvl="1">
      <w:start w:val="1"/>
      <w:numFmt w:val="lowerLetter"/>
      <w:lvlText w:val="%2."/>
      <w:lvlJc w:val="left"/>
      <w:pPr>
        <w:tabs>
          <w:tab w:val="num" w:pos="1440"/>
        </w:tabs>
        <w:ind w:left="1440" w:hanging="360"/>
      </w:pPr>
      <w:rPr>
        <w:rFonts w:ascii="Arial" w:eastAsia="Times New Roman" w:hAnsi="Arial" w:cs="Arial"/>
        <w:b w:val="0"/>
        <w:bCs w:val="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ind w:left="2880" w:hanging="360"/>
      </w:pPr>
      <w:rPr>
        <w:rFonts w:ascii="Arial" w:hAnsi="Arial" w:cs="Arial" w:hint="default"/>
        <w:b w:val="0"/>
        <w:bCs w:val="0"/>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5" w15:restartNumberingAfterBreak="0">
    <w:nsid w:val="618A2E66"/>
    <w:multiLevelType w:val="hybridMultilevel"/>
    <w:tmpl w:val="6F4412FE"/>
    <w:lvl w:ilvl="0" w:tplc="0B1C9392">
      <w:start w:val="2"/>
      <w:numFmt w:val="lowerLetter"/>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4142113"/>
    <w:multiLevelType w:val="multilevel"/>
    <w:tmpl w:val="84F8B512"/>
    <w:lvl w:ilvl="0">
      <w:start w:val="4"/>
      <w:numFmt w:val="lowerLetter"/>
      <w:lvlText w:val="%1."/>
      <w:lvlJc w:val="left"/>
      <w:pPr>
        <w:tabs>
          <w:tab w:val="num" w:pos="1065"/>
        </w:tabs>
        <w:ind w:left="1065" w:hanging="705"/>
      </w:pPr>
      <w:rPr>
        <w:rFonts w:cs="Times New Roman" w:hint="default"/>
        <w:b w:val="0"/>
        <w:bCs w:val="0"/>
        <w:i w:val="0"/>
        <w:iCs w:val="0"/>
      </w:rPr>
    </w:lvl>
    <w:lvl w:ilvl="1">
      <w:start w:val="2"/>
      <w:numFmt w:val="lowerLetter"/>
      <w:lvlText w:val="%2."/>
      <w:lvlJc w:val="left"/>
      <w:pPr>
        <w:tabs>
          <w:tab w:val="num" w:pos="1440"/>
        </w:tabs>
        <w:ind w:left="1440" w:hanging="360"/>
      </w:pPr>
      <w:rPr>
        <w:rFonts w:ascii="Arial" w:eastAsia="Times New Roman" w:hAnsi="Arial" w:cs="Arial" w:hint="default"/>
        <w:b w:val="0"/>
        <w:bCs w:val="0"/>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ind w:left="2880" w:hanging="360"/>
      </w:pPr>
      <w:rPr>
        <w:rFonts w:ascii="Arial" w:hAnsi="Arial" w:cs="Arial" w:hint="default"/>
        <w:b w:val="0"/>
        <w:bCs w:val="0"/>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7" w15:restartNumberingAfterBreak="0">
    <w:nsid w:val="64240677"/>
    <w:multiLevelType w:val="hybridMultilevel"/>
    <w:tmpl w:val="9DAE9112"/>
    <w:lvl w:ilvl="0" w:tplc="0AA24092">
      <w:start w:val="1"/>
      <w:numFmt w:val="lowerRoman"/>
      <w:lvlText w:val="(%1)"/>
      <w:lvlJc w:val="left"/>
      <w:pPr>
        <w:ind w:left="1571" w:hanging="72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8" w15:restartNumberingAfterBreak="0">
    <w:nsid w:val="6CA662FA"/>
    <w:multiLevelType w:val="hybridMultilevel"/>
    <w:tmpl w:val="A6D2377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9" w15:restartNumberingAfterBreak="0">
    <w:nsid w:val="6CEF6432"/>
    <w:multiLevelType w:val="hybridMultilevel"/>
    <w:tmpl w:val="C9100B6C"/>
    <w:lvl w:ilvl="0" w:tplc="A5F2E908">
      <w:start w:val="1"/>
      <w:numFmt w:val="decimal"/>
      <w:lvlText w:val="(%1)"/>
      <w:lvlJc w:val="left"/>
      <w:pPr>
        <w:ind w:left="720" w:hanging="360"/>
      </w:pPr>
      <w:rPr>
        <w:rFonts w:cs="Times New Roman"/>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2516F6D"/>
    <w:multiLevelType w:val="multilevel"/>
    <w:tmpl w:val="4F387F84"/>
    <w:lvl w:ilvl="0">
      <w:start w:val="5"/>
      <w:numFmt w:val="lowerLetter"/>
      <w:lvlText w:val="%1."/>
      <w:lvlJc w:val="left"/>
      <w:pPr>
        <w:ind w:left="1713" w:hanging="360"/>
      </w:pPr>
      <w:rPr>
        <w:rFonts w:hint="default"/>
      </w:rPr>
    </w:lvl>
    <w:lvl w:ilvl="1">
      <w:start w:val="4"/>
      <w:numFmt w:val="lowerLetter"/>
      <w:lvlText w:val="%2."/>
      <w:lvlJc w:val="left"/>
      <w:pPr>
        <w:ind w:left="2433" w:hanging="360"/>
      </w:pPr>
      <w:rPr>
        <w:rFonts w:hint="default"/>
      </w:rPr>
    </w:lvl>
    <w:lvl w:ilvl="2">
      <w:start w:val="1"/>
      <w:numFmt w:val="lowerRoman"/>
      <w:lvlText w:val="%3."/>
      <w:lvlJc w:val="right"/>
      <w:pPr>
        <w:ind w:left="3153" w:hanging="180"/>
      </w:pPr>
      <w:rPr>
        <w:rFonts w:hint="default"/>
      </w:rPr>
    </w:lvl>
    <w:lvl w:ilvl="3">
      <w:start w:val="1"/>
      <w:numFmt w:val="decimal"/>
      <w:lvlText w:val="%4."/>
      <w:lvlJc w:val="left"/>
      <w:pPr>
        <w:ind w:left="3873" w:hanging="360"/>
      </w:pPr>
      <w:rPr>
        <w:rFonts w:hint="default"/>
      </w:rPr>
    </w:lvl>
    <w:lvl w:ilvl="4">
      <w:start w:val="1"/>
      <w:numFmt w:val="lowerLetter"/>
      <w:lvlText w:val="%5."/>
      <w:lvlJc w:val="left"/>
      <w:pPr>
        <w:ind w:left="4593" w:hanging="360"/>
      </w:pPr>
      <w:rPr>
        <w:rFonts w:hint="default"/>
      </w:rPr>
    </w:lvl>
    <w:lvl w:ilvl="5">
      <w:start w:val="1"/>
      <w:numFmt w:val="lowerRoman"/>
      <w:lvlText w:val="%6."/>
      <w:lvlJc w:val="right"/>
      <w:pPr>
        <w:ind w:left="5313" w:hanging="180"/>
      </w:pPr>
      <w:rPr>
        <w:rFonts w:hint="default"/>
      </w:rPr>
    </w:lvl>
    <w:lvl w:ilvl="6">
      <w:start w:val="1"/>
      <w:numFmt w:val="decimal"/>
      <w:lvlText w:val="%7."/>
      <w:lvlJc w:val="left"/>
      <w:pPr>
        <w:ind w:left="6033" w:hanging="360"/>
      </w:pPr>
      <w:rPr>
        <w:rFonts w:hint="default"/>
      </w:rPr>
    </w:lvl>
    <w:lvl w:ilvl="7">
      <w:start w:val="1"/>
      <w:numFmt w:val="lowerLetter"/>
      <w:lvlText w:val="%8."/>
      <w:lvlJc w:val="left"/>
      <w:pPr>
        <w:ind w:left="6753" w:hanging="360"/>
      </w:pPr>
      <w:rPr>
        <w:rFonts w:hint="default"/>
      </w:rPr>
    </w:lvl>
    <w:lvl w:ilvl="8">
      <w:start w:val="1"/>
      <w:numFmt w:val="lowerRoman"/>
      <w:lvlText w:val="%9."/>
      <w:lvlJc w:val="right"/>
      <w:pPr>
        <w:ind w:left="7473" w:hanging="180"/>
      </w:pPr>
      <w:rPr>
        <w:rFonts w:hint="default"/>
      </w:rPr>
    </w:lvl>
  </w:abstractNum>
  <w:abstractNum w:abstractNumId="41" w15:restartNumberingAfterBreak="0">
    <w:nsid w:val="73D62609"/>
    <w:multiLevelType w:val="multilevel"/>
    <w:tmpl w:val="73D62609"/>
    <w:lvl w:ilvl="0">
      <w:start w:val="1"/>
      <w:numFmt w:val="upperRoman"/>
      <w:lvlText w:val="%1."/>
      <w:lvlJc w:val="left"/>
      <w:pPr>
        <w:tabs>
          <w:tab w:val="num" w:pos="1080"/>
        </w:tabs>
        <w:ind w:left="1080" w:hanging="720"/>
      </w:pPr>
      <w:rPr>
        <w:rFonts w:cs="Times New Roman"/>
        <w:b/>
        <w:bCs/>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1163933867">
    <w:abstractNumId w:val="0"/>
  </w:num>
  <w:num w:numId="2" w16cid:durableId="105107345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2318901">
    <w:abstractNumId w:val="22"/>
  </w:num>
  <w:num w:numId="4" w16cid:durableId="1203522060">
    <w:abstractNumId w:val="20"/>
  </w:num>
  <w:num w:numId="5" w16cid:durableId="85074408">
    <w:abstractNumId w:val="14"/>
  </w:num>
  <w:num w:numId="6" w16cid:durableId="1926912669">
    <w:abstractNumId w:val="9"/>
  </w:num>
  <w:num w:numId="7" w16cid:durableId="127942113">
    <w:abstractNumId w:val="11"/>
  </w:num>
  <w:num w:numId="8" w16cid:durableId="569192802">
    <w:abstractNumId w:val="10"/>
  </w:num>
  <w:num w:numId="9" w16cid:durableId="1050112232">
    <w:abstractNumId w:val="12"/>
  </w:num>
  <w:num w:numId="10" w16cid:durableId="1400710056">
    <w:abstractNumId w:val="33"/>
  </w:num>
  <w:num w:numId="11" w16cid:durableId="292516903">
    <w:abstractNumId w:val="6"/>
  </w:num>
  <w:num w:numId="12" w16cid:durableId="1240214140">
    <w:abstractNumId w:val="1"/>
  </w:num>
  <w:num w:numId="13" w16cid:durableId="2868544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764506">
    <w:abstractNumId w:val="28"/>
  </w:num>
  <w:num w:numId="15" w16cid:durableId="986478130">
    <w:abstractNumId w:val="27"/>
  </w:num>
  <w:num w:numId="16" w16cid:durableId="853692033">
    <w:abstractNumId w:val="30"/>
  </w:num>
  <w:num w:numId="17" w16cid:durableId="2111776913">
    <w:abstractNumId w:val="8"/>
  </w:num>
  <w:num w:numId="18" w16cid:durableId="240869260">
    <w:abstractNumId w:val="34"/>
  </w:num>
  <w:num w:numId="19" w16cid:durableId="1018041277">
    <w:abstractNumId w:val="15"/>
  </w:num>
  <w:num w:numId="20" w16cid:durableId="2082435983">
    <w:abstractNumId w:val="3"/>
  </w:num>
  <w:num w:numId="21" w16cid:durableId="179514800">
    <w:abstractNumId w:val="13"/>
  </w:num>
  <w:num w:numId="22" w16cid:durableId="1891266231">
    <w:abstractNumId w:val="7"/>
  </w:num>
  <w:num w:numId="23" w16cid:durableId="941064042">
    <w:abstractNumId w:val="4"/>
  </w:num>
  <w:num w:numId="24" w16cid:durableId="1702778733">
    <w:abstractNumId w:val="5"/>
  </w:num>
  <w:num w:numId="25" w16cid:durableId="824011238">
    <w:abstractNumId w:val="2"/>
  </w:num>
  <w:num w:numId="26" w16cid:durableId="1806846197">
    <w:abstractNumId w:val="18"/>
  </w:num>
  <w:num w:numId="27" w16cid:durableId="736632022">
    <w:abstractNumId w:val="21"/>
  </w:num>
  <w:num w:numId="28" w16cid:durableId="42557238">
    <w:abstractNumId w:val="39"/>
  </w:num>
  <w:num w:numId="29" w16cid:durableId="1717198549">
    <w:abstractNumId w:val="23"/>
  </w:num>
  <w:num w:numId="30" w16cid:durableId="1745907358">
    <w:abstractNumId w:val="32"/>
  </w:num>
  <w:num w:numId="31" w16cid:durableId="1848711079">
    <w:abstractNumId w:val="37"/>
  </w:num>
  <w:num w:numId="32" w16cid:durableId="278340029">
    <w:abstractNumId w:val="16"/>
  </w:num>
  <w:num w:numId="33" w16cid:durableId="281497118">
    <w:abstractNumId w:val="26"/>
  </w:num>
  <w:num w:numId="34" w16cid:durableId="556863590">
    <w:abstractNumId w:val="29"/>
  </w:num>
  <w:num w:numId="35" w16cid:durableId="1036078915">
    <w:abstractNumId w:val="25"/>
  </w:num>
  <w:num w:numId="36" w16cid:durableId="1968966964">
    <w:abstractNumId w:val="40"/>
  </w:num>
  <w:num w:numId="37" w16cid:durableId="740523494">
    <w:abstractNumId w:val="24"/>
  </w:num>
  <w:num w:numId="38" w16cid:durableId="824010035">
    <w:abstractNumId w:val="19"/>
  </w:num>
  <w:num w:numId="39" w16cid:durableId="405416673">
    <w:abstractNumId w:val="17"/>
  </w:num>
  <w:num w:numId="40" w16cid:durableId="790056329">
    <w:abstractNumId w:val="38"/>
  </w:num>
  <w:num w:numId="41" w16cid:durableId="1162354531">
    <w:abstractNumId w:val="36"/>
  </w:num>
  <w:num w:numId="42" w16cid:durableId="1143501258">
    <w:abstractNumId w:val="31"/>
  </w:num>
  <w:num w:numId="43" w16cid:durableId="52266716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50"/>
    <w:rsid w:val="000016C5"/>
    <w:rsid w:val="00002275"/>
    <w:rsid w:val="00002DA0"/>
    <w:rsid w:val="00004786"/>
    <w:rsid w:val="000048D2"/>
    <w:rsid w:val="000056AF"/>
    <w:rsid w:val="000070BC"/>
    <w:rsid w:val="00012937"/>
    <w:rsid w:val="00012BD7"/>
    <w:rsid w:val="00012C6B"/>
    <w:rsid w:val="0001617B"/>
    <w:rsid w:val="0002306A"/>
    <w:rsid w:val="00026AE2"/>
    <w:rsid w:val="00026AFF"/>
    <w:rsid w:val="00026F61"/>
    <w:rsid w:val="00027C5E"/>
    <w:rsid w:val="000303F7"/>
    <w:rsid w:val="0003047D"/>
    <w:rsid w:val="00031295"/>
    <w:rsid w:val="000314C3"/>
    <w:rsid w:val="00031701"/>
    <w:rsid w:val="00032B20"/>
    <w:rsid w:val="00033446"/>
    <w:rsid w:val="00034A66"/>
    <w:rsid w:val="00035399"/>
    <w:rsid w:val="00040461"/>
    <w:rsid w:val="00042531"/>
    <w:rsid w:val="00042A32"/>
    <w:rsid w:val="00047BA2"/>
    <w:rsid w:val="00050186"/>
    <w:rsid w:val="0005086F"/>
    <w:rsid w:val="00050BBD"/>
    <w:rsid w:val="000521D4"/>
    <w:rsid w:val="000528AC"/>
    <w:rsid w:val="000548D3"/>
    <w:rsid w:val="00055CEB"/>
    <w:rsid w:val="000563F4"/>
    <w:rsid w:val="000564C7"/>
    <w:rsid w:val="00060A4D"/>
    <w:rsid w:val="00061545"/>
    <w:rsid w:val="00062983"/>
    <w:rsid w:val="00066DD5"/>
    <w:rsid w:val="0007303F"/>
    <w:rsid w:val="000738ED"/>
    <w:rsid w:val="00075E98"/>
    <w:rsid w:val="00076318"/>
    <w:rsid w:val="00076D80"/>
    <w:rsid w:val="00076EFE"/>
    <w:rsid w:val="00077CF3"/>
    <w:rsid w:val="00080D02"/>
    <w:rsid w:val="00081D7B"/>
    <w:rsid w:val="00083F18"/>
    <w:rsid w:val="0008466C"/>
    <w:rsid w:val="00085253"/>
    <w:rsid w:val="0008564D"/>
    <w:rsid w:val="000861B6"/>
    <w:rsid w:val="00087DDD"/>
    <w:rsid w:val="00090E6F"/>
    <w:rsid w:val="000917F1"/>
    <w:rsid w:val="00094014"/>
    <w:rsid w:val="0009433A"/>
    <w:rsid w:val="00094DCD"/>
    <w:rsid w:val="00095638"/>
    <w:rsid w:val="000971E5"/>
    <w:rsid w:val="000A0EFA"/>
    <w:rsid w:val="000A2A66"/>
    <w:rsid w:val="000A2B14"/>
    <w:rsid w:val="000B0013"/>
    <w:rsid w:val="000B1460"/>
    <w:rsid w:val="000B2E6F"/>
    <w:rsid w:val="000B3357"/>
    <w:rsid w:val="000B4932"/>
    <w:rsid w:val="000B5436"/>
    <w:rsid w:val="000B55A1"/>
    <w:rsid w:val="000B5E97"/>
    <w:rsid w:val="000C39D8"/>
    <w:rsid w:val="000C5757"/>
    <w:rsid w:val="000D07DF"/>
    <w:rsid w:val="000D164F"/>
    <w:rsid w:val="000D3968"/>
    <w:rsid w:val="000D6FB9"/>
    <w:rsid w:val="000D77D0"/>
    <w:rsid w:val="000D7858"/>
    <w:rsid w:val="000E0E6A"/>
    <w:rsid w:val="000E16FA"/>
    <w:rsid w:val="000E1B7A"/>
    <w:rsid w:val="000E296D"/>
    <w:rsid w:val="000E5541"/>
    <w:rsid w:val="000E5F4A"/>
    <w:rsid w:val="000E6DE6"/>
    <w:rsid w:val="000E7164"/>
    <w:rsid w:val="000F05E7"/>
    <w:rsid w:val="000F14B8"/>
    <w:rsid w:val="000F41C0"/>
    <w:rsid w:val="000F5278"/>
    <w:rsid w:val="000F53CA"/>
    <w:rsid w:val="00102EFF"/>
    <w:rsid w:val="001034A5"/>
    <w:rsid w:val="001046A0"/>
    <w:rsid w:val="00104F94"/>
    <w:rsid w:val="0010605A"/>
    <w:rsid w:val="00106727"/>
    <w:rsid w:val="0010701C"/>
    <w:rsid w:val="001105BB"/>
    <w:rsid w:val="00111053"/>
    <w:rsid w:val="00111DAA"/>
    <w:rsid w:val="00113885"/>
    <w:rsid w:val="00114E4B"/>
    <w:rsid w:val="00115738"/>
    <w:rsid w:val="00117527"/>
    <w:rsid w:val="001206CB"/>
    <w:rsid w:val="00122C4F"/>
    <w:rsid w:val="00124955"/>
    <w:rsid w:val="001261AB"/>
    <w:rsid w:val="00126657"/>
    <w:rsid w:val="001267D7"/>
    <w:rsid w:val="00126A6A"/>
    <w:rsid w:val="00127773"/>
    <w:rsid w:val="00130F40"/>
    <w:rsid w:val="0013391B"/>
    <w:rsid w:val="001345D1"/>
    <w:rsid w:val="001348E5"/>
    <w:rsid w:val="00135029"/>
    <w:rsid w:val="00135602"/>
    <w:rsid w:val="00136B19"/>
    <w:rsid w:val="00137671"/>
    <w:rsid w:val="0014019A"/>
    <w:rsid w:val="001422A2"/>
    <w:rsid w:val="001506DF"/>
    <w:rsid w:val="0015247A"/>
    <w:rsid w:val="00153AD1"/>
    <w:rsid w:val="00157674"/>
    <w:rsid w:val="001576DF"/>
    <w:rsid w:val="00161A44"/>
    <w:rsid w:val="0016509B"/>
    <w:rsid w:val="00165226"/>
    <w:rsid w:val="00165BBC"/>
    <w:rsid w:val="00167FDE"/>
    <w:rsid w:val="001741F8"/>
    <w:rsid w:val="001750BB"/>
    <w:rsid w:val="001753D0"/>
    <w:rsid w:val="00183AA4"/>
    <w:rsid w:val="00185841"/>
    <w:rsid w:val="0018686B"/>
    <w:rsid w:val="0018768D"/>
    <w:rsid w:val="00187EF8"/>
    <w:rsid w:val="0019087A"/>
    <w:rsid w:val="00190B07"/>
    <w:rsid w:val="001952F0"/>
    <w:rsid w:val="00196BB3"/>
    <w:rsid w:val="001A0822"/>
    <w:rsid w:val="001A0D14"/>
    <w:rsid w:val="001A360C"/>
    <w:rsid w:val="001A46E1"/>
    <w:rsid w:val="001A6DDB"/>
    <w:rsid w:val="001A702F"/>
    <w:rsid w:val="001B3135"/>
    <w:rsid w:val="001B4153"/>
    <w:rsid w:val="001B7152"/>
    <w:rsid w:val="001C0672"/>
    <w:rsid w:val="001C0E02"/>
    <w:rsid w:val="001C3740"/>
    <w:rsid w:val="001C701B"/>
    <w:rsid w:val="001C7A16"/>
    <w:rsid w:val="001C7CBC"/>
    <w:rsid w:val="001D2A1B"/>
    <w:rsid w:val="001D33BA"/>
    <w:rsid w:val="001D36DE"/>
    <w:rsid w:val="001D3D7F"/>
    <w:rsid w:val="001D3E60"/>
    <w:rsid w:val="001D4817"/>
    <w:rsid w:val="001E0FC2"/>
    <w:rsid w:val="001E7544"/>
    <w:rsid w:val="001F2626"/>
    <w:rsid w:val="001F2A93"/>
    <w:rsid w:val="001F3184"/>
    <w:rsid w:val="001F3DB1"/>
    <w:rsid w:val="001F60BA"/>
    <w:rsid w:val="001F71D2"/>
    <w:rsid w:val="002003C4"/>
    <w:rsid w:val="002009C5"/>
    <w:rsid w:val="00200DBC"/>
    <w:rsid w:val="002018DD"/>
    <w:rsid w:val="00202397"/>
    <w:rsid w:val="00202EA7"/>
    <w:rsid w:val="002051AB"/>
    <w:rsid w:val="00207928"/>
    <w:rsid w:val="00210E80"/>
    <w:rsid w:val="00211991"/>
    <w:rsid w:val="002121EF"/>
    <w:rsid w:val="002141F3"/>
    <w:rsid w:val="00214B8B"/>
    <w:rsid w:val="00215D00"/>
    <w:rsid w:val="00216BC6"/>
    <w:rsid w:val="00221A17"/>
    <w:rsid w:val="00222A5C"/>
    <w:rsid w:val="00225EF8"/>
    <w:rsid w:val="00226286"/>
    <w:rsid w:val="00226DB3"/>
    <w:rsid w:val="002278AA"/>
    <w:rsid w:val="00227EFC"/>
    <w:rsid w:val="00233B01"/>
    <w:rsid w:val="00234BC6"/>
    <w:rsid w:val="00234C8C"/>
    <w:rsid w:val="00235CD6"/>
    <w:rsid w:val="00236662"/>
    <w:rsid w:val="00236BBC"/>
    <w:rsid w:val="00240248"/>
    <w:rsid w:val="00241F6D"/>
    <w:rsid w:val="00246E3E"/>
    <w:rsid w:val="0025306D"/>
    <w:rsid w:val="002533BB"/>
    <w:rsid w:val="00253AC5"/>
    <w:rsid w:val="0025593D"/>
    <w:rsid w:val="002562BE"/>
    <w:rsid w:val="00261E97"/>
    <w:rsid w:val="0026269A"/>
    <w:rsid w:val="0026398D"/>
    <w:rsid w:val="00264D5B"/>
    <w:rsid w:val="002665AC"/>
    <w:rsid w:val="00266E81"/>
    <w:rsid w:val="002670C4"/>
    <w:rsid w:val="002672D4"/>
    <w:rsid w:val="00270990"/>
    <w:rsid w:val="00271CE9"/>
    <w:rsid w:val="00271F13"/>
    <w:rsid w:val="0027388D"/>
    <w:rsid w:val="00274C20"/>
    <w:rsid w:val="00280660"/>
    <w:rsid w:val="00281C88"/>
    <w:rsid w:val="00283DC7"/>
    <w:rsid w:val="00284674"/>
    <w:rsid w:val="00290D8C"/>
    <w:rsid w:val="00291230"/>
    <w:rsid w:val="002913E6"/>
    <w:rsid w:val="0029319A"/>
    <w:rsid w:val="002950EC"/>
    <w:rsid w:val="002A2DA2"/>
    <w:rsid w:val="002A7129"/>
    <w:rsid w:val="002B255B"/>
    <w:rsid w:val="002B61FC"/>
    <w:rsid w:val="002B6F17"/>
    <w:rsid w:val="002C1B1D"/>
    <w:rsid w:val="002C3D64"/>
    <w:rsid w:val="002C6B45"/>
    <w:rsid w:val="002C79F7"/>
    <w:rsid w:val="002D0706"/>
    <w:rsid w:val="002D1157"/>
    <w:rsid w:val="002D13EB"/>
    <w:rsid w:val="002D23CA"/>
    <w:rsid w:val="002D317A"/>
    <w:rsid w:val="002D67A2"/>
    <w:rsid w:val="002D73C8"/>
    <w:rsid w:val="002E280E"/>
    <w:rsid w:val="002E481B"/>
    <w:rsid w:val="002E5498"/>
    <w:rsid w:val="002E572A"/>
    <w:rsid w:val="002F2603"/>
    <w:rsid w:val="002F29C6"/>
    <w:rsid w:val="002F3A56"/>
    <w:rsid w:val="002F3F41"/>
    <w:rsid w:val="002F5F60"/>
    <w:rsid w:val="00300070"/>
    <w:rsid w:val="003067ED"/>
    <w:rsid w:val="00307816"/>
    <w:rsid w:val="003115A6"/>
    <w:rsid w:val="00312D56"/>
    <w:rsid w:val="00313BD6"/>
    <w:rsid w:val="00313E44"/>
    <w:rsid w:val="00315614"/>
    <w:rsid w:val="00315B59"/>
    <w:rsid w:val="003172D8"/>
    <w:rsid w:val="0032082B"/>
    <w:rsid w:val="00320ECD"/>
    <w:rsid w:val="00320F2A"/>
    <w:rsid w:val="00322625"/>
    <w:rsid w:val="0032641B"/>
    <w:rsid w:val="003269C9"/>
    <w:rsid w:val="003273A9"/>
    <w:rsid w:val="0033017C"/>
    <w:rsid w:val="00341B75"/>
    <w:rsid w:val="00341C8D"/>
    <w:rsid w:val="003423ED"/>
    <w:rsid w:val="00343A4A"/>
    <w:rsid w:val="0034406E"/>
    <w:rsid w:val="00344155"/>
    <w:rsid w:val="00344AF0"/>
    <w:rsid w:val="00346707"/>
    <w:rsid w:val="00346B9C"/>
    <w:rsid w:val="00347064"/>
    <w:rsid w:val="0035252B"/>
    <w:rsid w:val="00352A82"/>
    <w:rsid w:val="00354DD6"/>
    <w:rsid w:val="00354F6A"/>
    <w:rsid w:val="00355B99"/>
    <w:rsid w:val="00355E18"/>
    <w:rsid w:val="003561D9"/>
    <w:rsid w:val="003566C8"/>
    <w:rsid w:val="00357380"/>
    <w:rsid w:val="003577DE"/>
    <w:rsid w:val="0036052C"/>
    <w:rsid w:val="003609C7"/>
    <w:rsid w:val="003611D9"/>
    <w:rsid w:val="0036194E"/>
    <w:rsid w:val="00362416"/>
    <w:rsid w:val="003642F9"/>
    <w:rsid w:val="00365846"/>
    <w:rsid w:val="003666DA"/>
    <w:rsid w:val="00366AD6"/>
    <w:rsid w:val="00370394"/>
    <w:rsid w:val="00370517"/>
    <w:rsid w:val="00373443"/>
    <w:rsid w:val="0037401C"/>
    <w:rsid w:val="00376A9E"/>
    <w:rsid w:val="00380046"/>
    <w:rsid w:val="00380CA7"/>
    <w:rsid w:val="00381E8B"/>
    <w:rsid w:val="00381FE7"/>
    <w:rsid w:val="003844E8"/>
    <w:rsid w:val="00385915"/>
    <w:rsid w:val="003863CA"/>
    <w:rsid w:val="003871D9"/>
    <w:rsid w:val="00390AD7"/>
    <w:rsid w:val="00390CC3"/>
    <w:rsid w:val="00392E01"/>
    <w:rsid w:val="00394D17"/>
    <w:rsid w:val="003952A7"/>
    <w:rsid w:val="0039642F"/>
    <w:rsid w:val="00396CC9"/>
    <w:rsid w:val="003A26A9"/>
    <w:rsid w:val="003A4EAA"/>
    <w:rsid w:val="003A73F4"/>
    <w:rsid w:val="003B1079"/>
    <w:rsid w:val="003B47F3"/>
    <w:rsid w:val="003B559F"/>
    <w:rsid w:val="003B58A6"/>
    <w:rsid w:val="003B5C74"/>
    <w:rsid w:val="003B5F43"/>
    <w:rsid w:val="003B7003"/>
    <w:rsid w:val="003C6CE3"/>
    <w:rsid w:val="003D1940"/>
    <w:rsid w:val="003D2CD7"/>
    <w:rsid w:val="003D3C30"/>
    <w:rsid w:val="003D5972"/>
    <w:rsid w:val="003D5E71"/>
    <w:rsid w:val="003D713C"/>
    <w:rsid w:val="003E0A13"/>
    <w:rsid w:val="003E1526"/>
    <w:rsid w:val="003E1904"/>
    <w:rsid w:val="003E3A06"/>
    <w:rsid w:val="003E5318"/>
    <w:rsid w:val="003E6849"/>
    <w:rsid w:val="003F0D1F"/>
    <w:rsid w:val="003F159A"/>
    <w:rsid w:val="003F1A35"/>
    <w:rsid w:val="003F33BD"/>
    <w:rsid w:val="003F4FD9"/>
    <w:rsid w:val="00400CB2"/>
    <w:rsid w:val="00401F41"/>
    <w:rsid w:val="004020EB"/>
    <w:rsid w:val="00402F86"/>
    <w:rsid w:val="00403917"/>
    <w:rsid w:val="00407778"/>
    <w:rsid w:val="00407A64"/>
    <w:rsid w:val="00407A6D"/>
    <w:rsid w:val="00410E5C"/>
    <w:rsid w:val="00412318"/>
    <w:rsid w:val="00412CDA"/>
    <w:rsid w:val="00416D1F"/>
    <w:rsid w:val="00422F39"/>
    <w:rsid w:val="00423A03"/>
    <w:rsid w:val="004253B7"/>
    <w:rsid w:val="0042655A"/>
    <w:rsid w:val="00431680"/>
    <w:rsid w:val="004323E5"/>
    <w:rsid w:val="00432C56"/>
    <w:rsid w:val="00434E27"/>
    <w:rsid w:val="004419B8"/>
    <w:rsid w:val="00443A09"/>
    <w:rsid w:val="00444AE1"/>
    <w:rsid w:val="0045109F"/>
    <w:rsid w:val="00451184"/>
    <w:rsid w:val="00453B7D"/>
    <w:rsid w:val="0045461A"/>
    <w:rsid w:val="004578AC"/>
    <w:rsid w:val="00460D45"/>
    <w:rsid w:val="004613C3"/>
    <w:rsid w:val="00461BBC"/>
    <w:rsid w:val="00462DA4"/>
    <w:rsid w:val="00474747"/>
    <w:rsid w:val="004748C9"/>
    <w:rsid w:val="00475192"/>
    <w:rsid w:val="00475F03"/>
    <w:rsid w:val="00476413"/>
    <w:rsid w:val="00476611"/>
    <w:rsid w:val="00480795"/>
    <w:rsid w:val="00480D5C"/>
    <w:rsid w:val="00482118"/>
    <w:rsid w:val="004835F0"/>
    <w:rsid w:val="00485973"/>
    <w:rsid w:val="00485D63"/>
    <w:rsid w:val="00486933"/>
    <w:rsid w:val="004904AA"/>
    <w:rsid w:val="004906C9"/>
    <w:rsid w:val="00490A63"/>
    <w:rsid w:val="00490F92"/>
    <w:rsid w:val="00491BDE"/>
    <w:rsid w:val="00492BBA"/>
    <w:rsid w:val="00493118"/>
    <w:rsid w:val="00494E73"/>
    <w:rsid w:val="00495526"/>
    <w:rsid w:val="00497665"/>
    <w:rsid w:val="00497683"/>
    <w:rsid w:val="004A005E"/>
    <w:rsid w:val="004A2236"/>
    <w:rsid w:val="004A71F8"/>
    <w:rsid w:val="004B12B3"/>
    <w:rsid w:val="004B5032"/>
    <w:rsid w:val="004B52F7"/>
    <w:rsid w:val="004B5B02"/>
    <w:rsid w:val="004B5F23"/>
    <w:rsid w:val="004B5F2F"/>
    <w:rsid w:val="004B7740"/>
    <w:rsid w:val="004B7BEC"/>
    <w:rsid w:val="004C4B97"/>
    <w:rsid w:val="004C6519"/>
    <w:rsid w:val="004C70F5"/>
    <w:rsid w:val="004D122D"/>
    <w:rsid w:val="004D5158"/>
    <w:rsid w:val="004D5B42"/>
    <w:rsid w:val="004E1465"/>
    <w:rsid w:val="004E1580"/>
    <w:rsid w:val="004E4095"/>
    <w:rsid w:val="004E4DBE"/>
    <w:rsid w:val="004E50C1"/>
    <w:rsid w:val="004F01A5"/>
    <w:rsid w:val="004F0F55"/>
    <w:rsid w:val="004F13BD"/>
    <w:rsid w:val="004F15D7"/>
    <w:rsid w:val="004F29A8"/>
    <w:rsid w:val="004F3733"/>
    <w:rsid w:val="004F3DF0"/>
    <w:rsid w:val="004F4468"/>
    <w:rsid w:val="004F6B95"/>
    <w:rsid w:val="004F75C3"/>
    <w:rsid w:val="004F7FC4"/>
    <w:rsid w:val="004F7FD3"/>
    <w:rsid w:val="00501806"/>
    <w:rsid w:val="0050199C"/>
    <w:rsid w:val="00501DEF"/>
    <w:rsid w:val="005048C6"/>
    <w:rsid w:val="00505ECE"/>
    <w:rsid w:val="005104E3"/>
    <w:rsid w:val="00512019"/>
    <w:rsid w:val="005124BC"/>
    <w:rsid w:val="005131CF"/>
    <w:rsid w:val="00513F2A"/>
    <w:rsid w:val="00514F54"/>
    <w:rsid w:val="0051622A"/>
    <w:rsid w:val="0051638A"/>
    <w:rsid w:val="005163BB"/>
    <w:rsid w:val="00516ED7"/>
    <w:rsid w:val="00517423"/>
    <w:rsid w:val="00517601"/>
    <w:rsid w:val="00517891"/>
    <w:rsid w:val="00517992"/>
    <w:rsid w:val="00517DB7"/>
    <w:rsid w:val="00523DE5"/>
    <w:rsid w:val="00524CF7"/>
    <w:rsid w:val="00526CC2"/>
    <w:rsid w:val="00526CC7"/>
    <w:rsid w:val="00532C75"/>
    <w:rsid w:val="00537181"/>
    <w:rsid w:val="00537864"/>
    <w:rsid w:val="00540E09"/>
    <w:rsid w:val="00541EE9"/>
    <w:rsid w:val="00543B0C"/>
    <w:rsid w:val="0054419E"/>
    <w:rsid w:val="005451B1"/>
    <w:rsid w:val="00545C28"/>
    <w:rsid w:val="00551AF1"/>
    <w:rsid w:val="005521E9"/>
    <w:rsid w:val="00552CA8"/>
    <w:rsid w:val="00554297"/>
    <w:rsid w:val="00555092"/>
    <w:rsid w:val="00555C79"/>
    <w:rsid w:val="00564850"/>
    <w:rsid w:val="00565E10"/>
    <w:rsid w:val="0056684D"/>
    <w:rsid w:val="00566E06"/>
    <w:rsid w:val="00572D63"/>
    <w:rsid w:val="00576C44"/>
    <w:rsid w:val="0057782E"/>
    <w:rsid w:val="00580440"/>
    <w:rsid w:val="00582A16"/>
    <w:rsid w:val="00582F73"/>
    <w:rsid w:val="0058368F"/>
    <w:rsid w:val="00584527"/>
    <w:rsid w:val="00590D29"/>
    <w:rsid w:val="00591618"/>
    <w:rsid w:val="005923DE"/>
    <w:rsid w:val="005937D4"/>
    <w:rsid w:val="00593894"/>
    <w:rsid w:val="00594DCF"/>
    <w:rsid w:val="0059632B"/>
    <w:rsid w:val="005A3D41"/>
    <w:rsid w:val="005A7324"/>
    <w:rsid w:val="005B0396"/>
    <w:rsid w:val="005B0680"/>
    <w:rsid w:val="005B428E"/>
    <w:rsid w:val="005B5104"/>
    <w:rsid w:val="005B6CD8"/>
    <w:rsid w:val="005C0038"/>
    <w:rsid w:val="005C0BDE"/>
    <w:rsid w:val="005C1566"/>
    <w:rsid w:val="005C1BF2"/>
    <w:rsid w:val="005C5FBE"/>
    <w:rsid w:val="005C7609"/>
    <w:rsid w:val="005C7E0E"/>
    <w:rsid w:val="005D091B"/>
    <w:rsid w:val="005D1E13"/>
    <w:rsid w:val="005D1EDF"/>
    <w:rsid w:val="005D40BD"/>
    <w:rsid w:val="005D470C"/>
    <w:rsid w:val="005D5116"/>
    <w:rsid w:val="005D5515"/>
    <w:rsid w:val="005E0047"/>
    <w:rsid w:val="005E0AB6"/>
    <w:rsid w:val="005E1356"/>
    <w:rsid w:val="005E344E"/>
    <w:rsid w:val="005E3889"/>
    <w:rsid w:val="005E4F70"/>
    <w:rsid w:val="005E5583"/>
    <w:rsid w:val="005E598E"/>
    <w:rsid w:val="005F2437"/>
    <w:rsid w:val="005F29B9"/>
    <w:rsid w:val="005F4824"/>
    <w:rsid w:val="005F5A35"/>
    <w:rsid w:val="005F79F5"/>
    <w:rsid w:val="00600651"/>
    <w:rsid w:val="00600FD1"/>
    <w:rsid w:val="006041EC"/>
    <w:rsid w:val="00606F5B"/>
    <w:rsid w:val="00607E20"/>
    <w:rsid w:val="00612029"/>
    <w:rsid w:val="00613150"/>
    <w:rsid w:val="0061317D"/>
    <w:rsid w:val="00613650"/>
    <w:rsid w:val="006140B1"/>
    <w:rsid w:val="006156D5"/>
    <w:rsid w:val="006179BA"/>
    <w:rsid w:val="00623ABD"/>
    <w:rsid w:val="006250A9"/>
    <w:rsid w:val="00625921"/>
    <w:rsid w:val="006260DB"/>
    <w:rsid w:val="00626AEF"/>
    <w:rsid w:val="00627A29"/>
    <w:rsid w:val="00627C5B"/>
    <w:rsid w:val="00627F22"/>
    <w:rsid w:val="006336FA"/>
    <w:rsid w:val="006364D5"/>
    <w:rsid w:val="00640F4D"/>
    <w:rsid w:val="006425A2"/>
    <w:rsid w:val="00642E00"/>
    <w:rsid w:val="00643624"/>
    <w:rsid w:val="00643A68"/>
    <w:rsid w:val="0064430F"/>
    <w:rsid w:val="006457D6"/>
    <w:rsid w:val="0065052B"/>
    <w:rsid w:val="00654A71"/>
    <w:rsid w:val="00654BB5"/>
    <w:rsid w:val="00654F4A"/>
    <w:rsid w:val="0065550E"/>
    <w:rsid w:val="0065611B"/>
    <w:rsid w:val="00656249"/>
    <w:rsid w:val="00657889"/>
    <w:rsid w:val="00661E57"/>
    <w:rsid w:val="00663936"/>
    <w:rsid w:val="00663A6B"/>
    <w:rsid w:val="00664DFC"/>
    <w:rsid w:val="00665982"/>
    <w:rsid w:val="00671A94"/>
    <w:rsid w:val="00675595"/>
    <w:rsid w:val="00675682"/>
    <w:rsid w:val="0067590A"/>
    <w:rsid w:val="00676683"/>
    <w:rsid w:val="00680786"/>
    <w:rsid w:val="00681507"/>
    <w:rsid w:val="0068449B"/>
    <w:rsid w:val="00684FA3"/>
    <w:rsid w:val="006861A1"/>
    <w:rsid w:val="00686450"/>
    <w:rsid w:val="006875B4"/>
    <w:rsid w:val="0069113E"/>
    <w:rsid w:val="00691AEE"/>
    <w:rsid w:val="00693AD5"/>
    <w:rsid w:val="006947EB"/>
    <w:rsid w:val="00695785"/>
    <w:rsid w:val="00696C34"/>
    <w:rsid w:val="006A57F3"/>
    <w:rsid w:val="006A738B"/>
    <w:rsid w:val="006B078F"/>
    <w:rsid w:val="006B239A"/>
    <w:rsid w:val="006B271F"/>
    <w:rsid w:val="006B2A2F"/>
    <w:rsid w:val="006B4750"/>
    <w:rsid w:val="006B497D"/>
    <w:rsid w:val="006B5253"/>
    <w:rsid w:val="006B53BE"/>
    <w:rsid w:val="006B5F9D"/>
    <w:rsid w:val="006B6854"/>
    <w:rsid w:val="006C0B54"/>
    <w:rsid w:val="006C0BF8"/>
    <w:rsid w:val="006C111A"/>
    <w:rsid w:val="006C1A02"/>
    <w:rsid w:val="006C41BD"/>
    <w:rsid w:val="006C4409"/>
    <w:rsid w:val="006C7AB4"/>
    <w:rsid w:val="006D59C5"/>
    <w:rsid w:val="006D71C3"/>
    <w:rsid w:val="006E072D"/>
    <w:rsid w:val="006E1575"/>
    <w:rsid w:val="006E2D45"/>
    <w:rsid w:val="006E3449"/>
    <w:rsid w:val="006E3713"/>
    <w:rsid w:val="006E6D49"/>
    <w:rsid w:val="006E6FB3"/>
    <w:rsid w:val="006E77A8"/>
    <w:rsid w:val="006E77F0"/>
    <w:rsid w:val="006F01BA"/>
    <w:rsid w:val="006F34AE"/>
    <w:rsid w:val="006F3685"/>
    <w:rsid w:val="006F4732"/>
    <w:rsid w:val="006F5283"/>
    <w:rsid w:val="006F74DC"/>
    <w:rsid w:val="0070121A"/>
    <w:rsid w:val="00703684"/>
    <w:rsid w:val="00703981"/>
    <w:rsid w:val="00703BA3"/>
    <w:rsid w:val="007056DA"/>
    <w:rsid w:val="0070662B"/>
    <w:rsid w:val="00707D2D"/>
    <w:rsid w:val="00711D12"/>
    <w:rsid w:val="00712C5C"/>
    <w:rsid w:val="007148AB"/>
    <w:rsid w:val="0071610A"/>
    <w:rsid w:val="007167EC"/>
    <w:rsid w:val="00717987"/>
    <w:rsid w:val="007219B5"/>
    <w:rsid w:val="00721AA6"/>
    <w:rsid w:val="00721AFE"/>
    <w:rsid w:val="00722892"/>
    <w:rsid w:val="007236C9"/>
    <w:rsid w:val="00725513"/>
    <w:rsid w:val="007260AD"/>
    <w:rsid w:val="00730124"/>
    <w:rsid w:val="00733401"/>
    <w:rsid w:val="00734C97"/>
    <w:rsid w:val="00735B01"/>
    <w:rsid w:val="00740C4E"/>
    <w:rsid w:val="007413A4"/>
    <w:rsid w:val="007423F1"/>
    <w:rsid w:val="007444CE"/>
    <w:rsid w:val="00745392"/>
    <w:rsid w:val="00747F00"/>
    <w:rsid w:val="0075028B"/>
    <w:rsid w:val="00750470"/>
    <w:rsid w:val="00751130"/>
    <w:rsid w:val="007515DB"/>
    <w:rsid w:val="00752768"/>
    <w:rsid w:val="00752B79"/>
    <w:rsid w:val="0075622F"/>
    <w:rsid w:val="00762771"/>
    <w:rsid w:val="00767189"/>
    <w:rsid w:val="007671E4"/>
    <w:rsid w:val="00767DAE"/>
    <w:rsid w:val="00770521"/>
    <w:rsid w:val="007718F5"/>
    <w:rsid w:val="00771C93"/>
    <w:rsid w:val="00773FAB"/>
    <w:rsid w:val="007746C8"/>
    <w:rsid w:val="00774E0B"/>
    <w:rsid w:val="007769B1"/>
    <w:rsid w:val="00782792"/>
    <w:rsid w:val="0078282C"/>
    <w:rsid w:val="0078491C"/>
    <w:rsid w:val="00784CEB"/>
    <w:rsid w:val="0078533C"/>
    <w:rsid w:val="0078591E"/>
    <w:rsid w:val="00787209"/>
    <w:rsid w:val="007902A4"/>
    <w:rsid w:val="007913B1"/>
    <w:rsid w:val="007934D8"/>
    <w:rsid w:val="0079453E"/>
    <w:rsid w:val="00795D59"/>
    <w:rsid w:val="007A030B"/>
    <w:rsid w:val="007A059D"/>
    <w:rsid w:val="007A08F9"/>
    <w:rsid w:val="007A0ED1"/>
    <w:rsid w:val="007A1609"/>
    <w:rsid w:val="007A2430"/>
    <w:rsid w:val="007A2B66"/>
    <w:rsid w:val="007A5A5A"/>
    <w:rsid w:val="007A7344"/>
    <w:rsid w:val="007A7A08"/>
    <w:rsid w:val="007B03D5"/>
    <w:rsid w:val="007B1AC5"/>
    <w:rsid w:val="007B2750"/>
    <w:rsid w:val="007B313C"/>
    <w:rsid w:val="007B3E9F"/>
    <w:rsid w:val="007B5FBC"/>
    <w:rsid w:val="007B5FE9"/>
    <w:rsid w:val="007B7552"/>
    <w:rsid w:val="007B7859"/>
    <w:rsid w:val="007B7FCE"/>
    <w:rsid w:val="007C1B21"/>
    <w:rsid w:val="007C3422"/>
    <w:rsid w:val="007C471A"/>
    <w:rsid w:val="007D00C0"/>
    <w:rsid w:val="007D1D69"/>
    <w:rsid w:val="007D2B00"/>
    <w:rsid w:val="007D30AA"/>
    <w:rsid w:val="007D3E5A"/>
    <w:rsid w:val="007E142C"/>
    <w:rsid w:val="007E1FAF"/>
    <w:rsid w:val="007E2263"/>
    <w:rsid w:val="007E2D44"/>
    <w:rsid w:val="007E3618"/>
    <w:rsid w:val="007E496D"/>
    <w:rsid w:val="007E5989"/>
    <w:rsid w:val="007E6FD2"/>
    <w:rsid w:val="007E7080"/>
    <w:rsid w:val="007E7493"/>
    <w:rsid w:val="007E7A15"/>
    <w:rsid w:val="007F48DC"/>
    <w:rsid w:val="007F60FD"/>
    <w:rsid w:val="007F6C23"/>
    <w:rsid w:val="00802D40"/>
    <w:rsid w:val="00803EED"/>
    <w:rsid w:val="00804242"/>
    <w:rsid w:val="00804BB6"/>
    <w:rsid w:val="008110CD"/>
    <w:rsid w:val="00811373"/>
    <w:rsid w:val="00814926"/>
    <w:rsid w:val="00815CDD"/>
    <w:rsid w:val="00817CF0"/>
    <w:rsid w:val="008268DE"/>
    <w:rsid w:val="0083010D"/>
    <w:rsid w:val="008310BA"/>
    <w:rsid w:val="00831AD8"/>
    <w:rsid w:val="00831B8B"/>
    <w:rsid w:val="00833CC6"/>
    <w:rsid w:val="00834A4C"/>
    <w:rsid w:val="00841C29"/>
    <w:rsid w:val="0084285F"/>
    <w:rsid w:val="00842998"/>
    <w:rsid w:val="00843A87"/>
    <w:rsid w:val="008465B9"/>
    <w:rsid w:val="00847B1D"/>
    <w:rsid w:val="008536C0"/>
    <w:rsid w:val="00854228"/>
    <w:rsid w:val="00854263"/>
    <w:rsid w:val="0085431B"/>
    <w:rsid w:val="00854B6B"/>
    <w:rsid w:val="00855565"/>
    <w:rsid w:val="008556A9"/>
    <w:rsid w:val="00857359"/>
    <w:rsid w:val="00860496"/>
    <w:rsid w:val="008651A7"/>
    <w:rsid w:val="00865291"/>
    <w:rsid w:val="00866A7E"/>
    <w:rsid w:val="00866B9F"/>
    <w:rsid w:val="00870357"/>
    <w:rsid w:val="00870586"/>
    <w:rsid w:val="00871289"/>
    <w:rsid w:val="00873C8A"/>
    <w:rsid w:val="00874110"/>
    <w:rsid w:val="00874C87"/>
    <w:rsid w:val="00875255"/>
    <w:rsid w:val="00875351"/>
    <w:rsid w:val="008753B3"/>
    <w:rsid w:val="00876A59"/>
    <w:rsid w:val="0087712D"/>
    <w:rsid w:val="00880252"/>
    <w:rsid w:val="0088079A"/>
    <w:rsid w:val="00880C23"/>
    <w:rsid w:val="00880E77"/>
    <w:rsid w:val="00883EF7"/>
    <w:rsid w:val="00884396"/>
    <w:rsid w:val="008845DA"/>
    <w:rsid w:val="00885284"/>
    <w:rsid w:val="0089300B"/>
    <w:rsid w:val="008950A9"/>
    <w:rsid w:val="00895A7A"/>
    <w:rsid w:val="008A2620"/>
    <w:rsid w:val="008A33AA"/>
    <w:rsid w:val="008A41B9"/>
    <w:rsid w:val="008A428B"/>
    <w:rsid w:val="008A4A80"/>
    <w:rsid w:val="008A4E4B"/>
    <w:rsid w:val="008B25FA"/>
    <w:rsid w:val="008B3A5E"/>
    <w:rsid w:val="008C0AA3"/>
    <w:rsid w:val="008C1481"/>
    <w:rsid w:val="008C3CF1"/>
    <w:rsid w:val="008C7749"/>
    <w:rsid w:val="008D208A"/>
    <w:rsid w:val="008D2556"/>
    <w:rsid w:val="008D6C90"/>
    <w:rsid w:val="008D7424"/>
    <w:rsid w:val="008E0471"/>
    <w:rsid w:val="008E0500"/>
    <w:rsid w:val="008E0E00"/>
    <w:rsid w:val="008E1D18"/>
    <w:rsid w:val="008E23B5"/>
    <w:rsid w:val="008E324F"/>
    <w:rsid w:val="008E4466"/>
    <w:rsid w:val="008E582A"/>
    <w:rsid w:val="008E6A76"/>
    <w:rsid w:val="008E75F0"/>
    <w:rsid w:val="008F193B"/>
    <w:rsid w:val="008F2BF0"/>
    <w:rsid w:val="008F47CA"/>
    <w:rsid w:val="009000A5"/>
    <w:rsid w:val="009013C8"/>
    <w:rsid w:val="00903BBE"/>
    <w:rsid w:val="0090522C"/>
    <w:rsid w:val="0090553D"/>
    <w:rsid w:val="0090786C"/>
    <w:rsid w:val="00911655"/>
    <w:rsid w:val="00911FAA"/>
    <w:rsid w:val="00913F4F"/>
    <w:rsid w:val="009153B2"/>
    <w:rsid w:val="009208FD"/>
    <w:rsid w:val="009213A9"/>
    <w:rsid w:val="0092505E"/>
    <w:rsid w:val="009256B8"/>
    <w:rsid w:val="00925EBB"/>
    <w:rsid w:val="00930AFE"/>
    <w:rsid w:val="0093169B"/>
    <w:rsid w:val="0093259D"/>
    <w:rsid w:val="00932E1F"/>
    <w:rsid w:val="00933450"/>
    <w:rsid w:val="009357F8"/>
    <w:rsid w:val="00935B1D"/>
    <w:rsid w:val="00937DFB"/>
    <w:rsid w:val="009428FC"/>
    <w:rsid w:val="009443B1"/>
    <w:rsid w:val="0094551C"/>
    <w:rsid w:val="00945955"/>
    <w:rsid w:val="009476AB"/>
    <w:rsid w:val="00947BCF"/>
    <w:rsid w:val="009500D0"/>
    <w:rsid w:val="00951FEC"/>
    <w:rsid w:val="00952097"/>
    <w:rsid w:val="00952BDA"/>
    <w:rsid w:val="009536FC"/>
    <w:rsid w:val="00953B25"/>
    <w:rsid w:val="00954719"/>
    <w:rsid w:val="00956D8E"/>
    <w:rsid w:val="00957035"/>
    <w:rsid w:val="00961A0C"/>
    <w:rsid w:val="009624FE"/>
    <w:rsid w:val="0096323C"/>
    <w:rsid w:val="00965E58"/>
    <w:rsid w:val="00970E15"/>
    <w:rsid w:val="009717B2"/>
    <w:rsid w:val="00971908"/>
    <w:rsid w:val="0097428F"/>
    <w:rsid w:val="00976065"/>
    <w:rsid w:val="009764C2"/>
    <w:rsid w:val="009818B1"/>
    <w:rsid w:val="0098575B"/>
    <w:rsid w:val="00985BA7"/>
    <w:rsid w:val="00991335"/>
    <w:rsid w:val="009919CA"/>
    <w:rsid w:val="009922AF"/>
    <w:rsid w:val="00992E10"/>
    <w:rsid w:val="0099324F"/>
    <w:rsid w:val="0099607E"/>
    <w:rsid w:val="009970C7"/>
    <w:rsid w:val="009974C5"/>
    <w:rsid w:val="009A49C3"/>
    <w:rsid w:val="009A52B8"/>
    <w:rsid w:val="009A7BD3"/>
    <w:rsid w:val="009B009A"/>
    <w:rsid w:val="009B2893"/>
    <w:rsid w:val="009B2A82"/>
    <w:rsid w:val="009B4612"/>
    <w:rsid w:val="009B5213"/>
    <w:rsid w:val="009C0B0E"/>
    <w:rsid w:val="009C2DD4"/>
    <w:rsid w:val="009C447C"/>
    <w:rsid w:val="009C5E41"/>
    <w:rsid w:val="009C729D"/>
    <w:rsid w:val="009C7761"/>
    <w:rsid w:val="009C7AC5"/>
    <w:rsid w:val="009C7BCC"/>
    <w:rsid w:val="009D2E9C"/>
    <w:rsid w:val="009D2F47"/>
    <w:rsid w:val="009D4621"/>
    <w:rsid w:val="009D49A3"/>
    <w:rsid w:val="009D5C9F"/>
    <w:rsid w:val="009E060B"/>
    <w:rsid w:val="009E1986"/>
    <w:rsid w:val="009E1C41"/>
    <w:rsid w:val="009E30D4"/>
    <w:rsid w:val="009E3624"/>
    <w:rsid w:val="009F0ED1"/>
    <w:rsid w:val="009F3915"/>
    <w:rsid w:val="009F48BF"/>
    <w:rsid w:val="009F5E14"/>
    <w:rsid w:val="009F7BCA"/>
    <w:rsid w:val="00A0054A"/>
    <w:rsid w:val="00A008CD"/>
    <w:rsid w:val="00A02439"/>
    <w:rsid w:val="00A03198"/>
    <w:rsid w:val="00A035AF"/>
    <w:rsid w:val="00A042CF"/>
    <w:rsid w:val="00A045DC"/>
    <w:rsid w:val="00A05A7D"/>
    <w:rsid w:val="00A075F1"/>
    <w:rsid w:val="00A07902"/>
    <w:rsid w:val="00A12039"/>
    <w:rsid w:val="00A131C7"/>
    <w:rsid w:val="00A151D2"/>
    <w:rsid w:val="00A154AB"/>
    <w:rsid w:val="00A17E12"/>
    <w:rsid w:val="00A20857"/>
    <w:rsid w:val="00A209F9"/>
    <w:rsid w:val="00A219E9"/>
    <w:rsid w:val="00A31181"/>
    <w:rsid w:val="00A31259"/>
    <w:rsid w:val="00A33601"/>
    <w:rsid w:val="00A33A1B"/>
    <w:rsid w:val="00A34EE2"/>
    <w:rsid w:val="00A35677"/>
    <w:rsid w:val="00A4031E"/>
    <w:rsid w:val="00A42C7D"/>
    <w:rsid w:val="00A44B37"/>
    <w:rsid w:val="00A45429"/>
    <w:rsid w:val="00A45FA1"/>
    <w:rsid w:val="00A5023F"/>
    <w:rsid w:val="00A539EF"/>
    <w:rsid w:val="00A5499A"/>
    <w:rsid w:val="00A5504F"/>
    <w:rsid w:val="00A55ABA"/>
    <w:rsid w:val="00A56D57"/>
    <w:rsid w:val="00A63933"/>
    <w:rsid w:val="00A644FF"/>
    <w:rsid w:val="00A6520C"/>
    <w:rsid w:val="00A66346"/>
    <w:rsid w:val="00A67185"/>
    <w:rsid w:val="00A67B43"/>
    <w:rsid w:val="00A71ED1"/>
    <w:rsid w:val="00A7202C"/>
    <w:rsid w:val="00A72EA9"/>
    <w:rsid w:val="00A744EB"/>
    <w:rsid w:val="00A75917"/>
    <w:rsid w:val="00A7675A"/>
    <w:rsid w:val="00A76A2B"/>
    <w:rsid w:val="00A85C2B"/>
    <w:rsid w:val="00A8795F"/>
    <w:rsid w:val="00A90626"/>
    <w:rsid w:val="00A91961"/>
    <w:rsid w:val="00A91D81"/>
    <w:rsid w:val="00A946DC"/>
    <w:rsid w:val="00A96482"/>
    <w:rsid w:val="00A970A6"/>
    <w:rsid w:val="00A97B5E"/>
    <w:rsid w:val="00AA2880"/>
    <w:rsid w:val="00AA3A9B"/>
    <w:rsid w:val="00AA420A"/>
    <w:rsid w:val="00AA4B77"/>
    <w:rsid w:val="00AA4C75"/>
    <w:rsid w:val="00AA5323"/>
    <w:rsid w:val="00AB0D32"/>
    <w:rsid w:val="00AB19B3"/>
    <w:rsid w:val="00AB1C69"/>
    <w:rsid w:val="00AB2BB2"/>
    <w:rsid w:val="00AB3101"/>
    <w:rsid w:val="00AB3498"/>
    <w:rsid w:val="00AB3E0A"/>
    <w:rsid w:val="00AC0858"/>
    <w:rsid w:val="00AC0CE2"/>
    <w:rsid w:val="00AC14B4"/>
    <w:rsid w:val="00AC51A3"/>
    <w:rsid w:val="00AD073E"/>
    <w:rsid w:val="00AD0C3C"/>
    <w:rsid w:val="00AD2EB4"/>
    <w:rsid w:val="00AD6DAB"/>
    <w:rsid w:val="00AD6F92"/>
    <w:rsid w:val="00AE0549"/>
    <w:rsid w:val="00AE0B3C"/>
    <w:rsid w:val="00AE4B9F"/>
    <w:rsid w:val="00AE4D47"/>
    <w:rsid w:val="00AE4D79"/>
    <w:rsid w:val="00AF0A78"/>
    <w:rsid w:val="00AF1E8F"/>
    <w:rsid w:val="00AF21ED"/>
    <w:rsid w:val="00AF2AF8"/>
    <w:rsid w:val="00AF45C0"/>
    <w:rsid w:val="00AF556B"/>
    <w:rsid w:val="00AF596E"/>
    <w:rsid w:val="00AF7225"/>
    <w:rsid w:val="00B000E4"/>
    <w:rsid w:val="00B01351"/>
    <w:rsid w:val="00B02366"/>
    <w:rsid w:val="00B03756"/>
    <w:rsid w:val="00B05160"/>
    <w:rsid w:val="00B05BF4"/>
    <w:rsid w:val="00B07A7D"/>
    <w:rsid w:val="00B1257D"/>
    <w:rsid w:val="00B127E1"/>
    <w:rsid w:val="00B15550"/>
    <w:rsid w:val="00B1583F"/>
    <w:rsid w:val="00B20277"/>
    <w:rsid w:val="00B20D39"/>
    <w:rsid w:val="00B20FB5"/>
    <w:rsid w:val="00B2187B"/>
    <w:rsid w:val="00B266C8"/>
    <w:rsid w:val="00B301E2"/>
    <w:rsid w:val="00B30A7E"/>
    <w:rsid w:val="00B30D63"/>
    <w:rsid w:val="00B3235F"/>
    <w:rsid w:val="00B32768"/>
    <w:rsid w:val="00B337AD"/>
    <w:rsid w:val="00B348CD"/>
    <w:rsid w:val="00B353EC"/>
    <w:rsid w:val="00B35C68"/>
    <w:rsid w:val="00B36FC5"/>
    <w:rsid w:val="00B4176B"/>
    <w:rsid w:val="00B41BCE"/>
    <w:rsid w:val="00B449B5"/>
    <w:rsid w:val="00B50F34"/>
    <w:rsid w:val="00B536C3"/>
    <w:rsid w:val="00B55906"/>
    <w:rsid w:val="00B55917"/>
    <w:rsid w:val="00B6064A"/>
    <w:rsid w:val="00B62CDC"/>
    <w:rsid w:val="00B631C9"/>
    <w:rsid w:val="00B646BC"/>
    <w:rsid w:val="00B65863"/>
    <w:rsid w:val="00B65EE3"/>
    <w:rsid w:val="00B668D9"/>
    <w:rsid w:val="00B70BF6"/>
    <w:rsid w:val="00B716A4"/>
    <w:rsid w:val="00B71C61"/>
    <w:rsid w:val="00B73039"/>
    <w:rsid w:val="00B73E61"/>
    <w:rsid w:val="00B7497D"/>
    <w:rsid w:val="00B75BAD"/>
    <w:rsid w:val="00B77102"/>
    <w:rsid w:val="00B771BA"/>
    <w:rsid w:val="00B80033"/>
    <w:rsid w:val="00B82A93"/>
    <w:rsid w:val="00B837E4"/>
    <w:rsid w:val="00B843FC"/>
    <w:rsid w:val="00B84EB2"/>
    <w:rsid w:val="00B85CD8"/>
    <w:rsid w:val="00B85D33"/>
    <w:rsid w:val="00B87648"/>
    <w:rsid w:val="00B90085"/>
    <w:rsid w:val="00B9069E"/>
    <w:rsid w:val="00B90A1A"/>
    <w:rsid w:val="00B90BBD"/>
    <w:rsid w:val="00B911B0"/>
    <w:rsid w:val="00B91264"/>
    <w:rsid w:val="00B93059"/>
    <w:rsid w:val="00B93231"/>
    <w:rsid w:val="00B9439A"/>
    <w:rsid w:val="00B95DDB"/>
    <w:rsid w:val="00B9618E"/>
    <w:rsid w:val="00B964CC"/>
    <w:rsid w:val="00B96EA2"/>
    <w:rsid w:val="00B977A6"/>
    <w:rsid w:val="00BA0959"/>
    <w:rsid w:val="00BA14BC"/>
    <w:rsid w:val="00BA1EC1"/>
    <w:rsid w:val="00BA2792"/>
    <w:rsid w:val="00BA32D2"/>
    <w:rsid w:val="00BA590D"/>
    <w:rsid w:val="00BA5986"/>
    <w:rsid w:val="00BA63D0"/>
    <w:rsid w:val="00BA695A"/>
    <w:rsid w:val="00BA793D"/>
    <w:rsid w:val="00BB1C15"/>
    <w:rsid w:val="00BB3EF8"/>
    <w:rsid w:val="00BB4C63"/>
    <w:rsid w:val="00BB4EC9"/>
    <w:rsid w:val="00BB76DC"/>
    <w:rsid w:val="00BC13F2"/>
    <w:rsid w:val="00BC2DE1"/>
    <w:rsid w:val="00BC4086"/>
    <w:rsid w:val="00BC546B"/>
    <w:rsid w:val="00BC6000"/>
    <w:rsid w:val="00BC6752"/>
    <w:rsid w:val="00BC68C2"/>
    <w:rsid w:val="00BD20F2"/>
    <w:rsid w:val="00BD29F8"/>
    <w:rsid w:val="00BD5885"/>
    <w:rsid w:val="00BE1427"/>
    <w:rsid w:val="00BE3291"/>
    <w:rsid w:val="00BE4011"/>
    <w:rsid w:val="00BE4742"/>
    <w:rsid w:val="00BE7C2B"/>
    <w:rsid w:val="00BF16A1"/>
    <w:rsid w:val="00BF2C28"/>
    <w:rsid w:val="00BF3974"/>
    <w:rsid w:val="00BF3C22"/>
    <w:rsid w:val="00BF4C34"/>
    <w:rsid w:val="00BF62E1"/>
    <w:rsid w:val="00BF6E6C"/>
    <w:rsid w:val="00BF7003"/>
    <w:rsid w:val="00BF7C81"/>
    <w:rsid w:val="00BF7CEC"/>
    <w:rsid w:val="00C04398"/>
    <w:rsid w:val="00C04F03"/>
    <w:rsid w:val="00C1080E"/>
    <w:rsid w:val="00C10B5E"/>
    <w:rsid w:val="00C14C53"/>
    <w:rsid w:val="00C154F8"/>
    <w:rsid w:val="00C158E4"/>
    <w:rsid w:val="00C16135"/>
    <w:rsid w:val="00C16A24"/>
    <w:rsid w:val="00C16B30"/>
    <w:rsid w:val="00C17F4C"/>
    <w:rsid w:val="00C2021E"/>
    <w:rsid w:val="00C21205"/>
    <w:rsid w:val="00C21564"/>
    <w:rsid w:val="00C23A60"/>
    <w:rsid w:val="00C23D22"/>
    <w:rsid w:val="00C243E6"/>
    <w:rsid w:val="00C261C1"/>
    <w:rsid w:val="00C32A54"/>
    <w:rsid w:val="00C33F70"/>
    <w:rsid w:val="00C358E0"/>
    <w:rsid w:val="00C359F6"/>
    <w:rsid w:val="00C41695"/>
    <w:rsid w:val="00C41D83"/>
    <w:rsid w:val="00C44334"/>
    <w:rsid w:val="00C44627"/>
    <w:rsid w:val="00C46107"/>
    <w:rsid w:val="00C4616A"/>
    <w:rsid w:val="00C47DEA"/>
    <w:rsid w:val="00C47F2E"/>
    <w:rsid w:val="00C51715"/>
    <w:rsid w:val="00C547FD"/>
    <w:rsid w:val="00C56687"/>
    <w:rsid w:val="00C60ACD"/>
    <w:rsid w:val="00C62022"/>
    <w:rsid w:val="00C62D3C"/>
    <w:rsid w:val="00C63478"/>
    <w:rsid w:val="00C6378E"/>
    <w:rsid w:val="00C66348"/>
    <w:rsid w:val="00C70DC8"/>
    <w:rsid w:val="00C739A9"/>
    <w:rsid w:val="00C74341"/>
    <w:rsid w:val="00C744A1"/>
    <w:rsid w:val="00C75A33"/>
    <w:rsid w:val="00C81581"/>
    <w:rsid w:val="00C8352E"/>
    <w:rsid w:val="00C83B49"/>
    <w:rsid w:val="00C84C83"/>
    <w:rsid w:val="00C84DE5"/>
    <w:rsid w:val="00C909E7"/>
    <w:rsid w:val="00C91777"/>
    <w:rsid w:val="00C94B89"/>
    <w:rsid w:val="00C9527A"/>
    <w:rsid w:val="00C95CFC"/>
    <w:rsid w:val="00C962ED"/>
    <w:rsid w:val="00CA0025"/>
    <w:rsid w:val="00CA1E5D"/>
    <w:rsid w:val="00CA2422"/>
    <w:rsid w:val="00CA3F1A"/>
    <w:rsid w:val="00CA48E1"/>
    <w:rsid w:val="00CA4D59"/>
    <w:rsid w:val="00CA5852"/>
    <w:rsid w:val="00CA7430"/>
    <w:rsid w:val="00CA7C28"/>
    <w:rsid w:val="00CA7FB8"/>
    <w:rsid w:val="00CB0C1E"/>
    <w:rsid w:val="00CB1720"/>
    <w:rsid w:val="00CB1AD2"/>
    <w:rsid w:val="00CB1E57"/>
    <w:rsid w:val="00CB26E2"/>
    <w:rsid w:val="00CB2DFC"/>
    <w:rsid w:val="00CB5C51"/>
    <w:rsid w:val="00CB5F50"/>
    <w:rsid w:val="00CB6413"/>
    <w:rsid w:val="00CB67AA"/>
    <w:rsid w:val="00CB69B2"/>
    <w:rsid w:val="00CB6DC5"/>
    <w:rsid w:val="00CC02D7"/>
    <w:rsid w:val="00CC0411"/>
    <w:rsid w:val="00CC0FC2"/>
    <w:rsid w:val="00CC1C51"/>
    <w:rsid w:val="00CC383F"/>
    <w:rsid w:val="00CC4754"/>
    <w:rsid w:val="00CC67D4"/>
    <w:rsid w:val="00CC6B62"/>
    <w:rsid w:val="00CD0941"/>
    <w:rsid w:val="00CD5C01"/>
    <w:rsid w:val="00CD78C0"/>
    <w:rsid w:val="00CD7D96"/>
    <w:rsid w:val="00CE0D76"/>
    <w:rsid w:val="00CE14DE"/>
    <w:rsid w:val="00CE16CA"/>
    <w:rsid w:val="00CF02B6"/>
    <w:rsid w:val="00CF08D7"/>
    <w:rsid w:val="00CF19FC"/>
    <w:rsid w:val="00CF2632"/>
    <w:rsid w:val="00CF2E65"/>
    <w:rsid w:val="00CF4D5C"/>
    <w:rsid w:val="00CF5B2F"/>
    <w:rsid w:val="00CF7292"/>
    <w:rsid w:val="00D00A16"/>
    <w:rsid w:val="00D078B0"/>
    <w:rsid w:val="00D10024"/>
    <w:rsid w:val="00D114C0"/>
    <w:rsid w:val="00D14DA2"/>
    <w:rsid w:val="00D14F8D"/>
    <w:rsid w:val="00D16E2A"/>
    <w:rsid w:val="00D16F87"/>
    <w:rsid w:val="00D1719A"/>
    <w:rsid w:val="00D206AF"/>
    <w:rsid w:val="00D22788"/>
    <w:rsid w:val="00D22D4E"/>
    <w:rsid w:val="00D23471"/>
    <w:rsid w:val="00D235CA"/>
    <w:rsid w:val="00D238CE"/>
    <w:rsid w:val="00D239D7"/>
    <w:rsid w:val="00D2438B"/>
    <w:rsid w:val="00D24657"/>
    <w:rsid w:val="00D25CB3"/>
    <w:rsid w:val="00D25CE1"/>
    <w:rsid w:val="00D2642A"/>
    <w:rsid w:val="00D267A0"/>
    <w:rsid w:val="00D27D93"/>
    <w:rsid w:val="00D311EA"/>
    <w:rsid w:val="00D317F3"/>
    <w:rsid w:val="00D321C6"/>
    <w:rsid w:val="00D33809"/>
    <w:rsid w:val="00D33A35"/>
    <w:rsid w:val="00D33A4D"/>
    <w:rsid w:val="00D379FA"/>
    <w:rsid w:val="00D408C7"/>
    <w:rsid w:val="00D41CAB"/>
    <w:rsid w:val="00D453A2"/>
    <w:rsid w:val="00D45459"/>
    <w:rsid w:val="00D476C9"/>
    <w:rsid w:val="00D51E1A"/>
    <w:rsid w:val="00D521CA"/>
    <w:rsid w:val="00D52ACC"/>
    <w:rsid w:val="00D571BC"/>
    <w:rsid w:val="00D57475"/>
    <w:rsid w:val="00D57CD9"/>
    <w:rsid w:val="00D61057"/>
    <w:rsid w:val="00D61814"/>
    <w:rsid w:val="00D61895"/>
    <w:rsid w:val="00D61C49"/>
    <w:rsid w:val="00D635DE"/>
    <w:rsid w:val="00D6443E"/>
    <w:rsid w:val="00D66468"/>
    <w:rsid w:val="00D674C1"/>
    <w:rsid w:val="00D752D2"/>
    <w:rsid w:val="00D75AE7"/>
    <w:rsid w:val="00D76CAF"/>
    <w:rsid w:val="00D770D1"/>
    <w:rsid w:val="00D805FB"/>
    <w:rsid w:val="00D80A0B"/>
    <w:rsid w:val="00D846A1"/>
    <w:rsid w:val="00D865B5"/>
    <w:rsid w:val="00D87082"/>
    <w:rsid w:val="00D87AE0"/>
    <w:rsid w:val="00D87DF7"/>
    <w:rsid w:val="00D87F66"/>
    <w:rsid w:val="00D92CD2"/>
    <w:rsid w:val="00D92E55"/>
    <w:rsid w:val="00D94471"/>
    <w:rsid w:val="00D946AB"/>
    <w:rsid w:val="00D94881"/>
    <w:rsid w:val="00D97424"/>
    <w:rsid w:val="00D978C9"/>
    <w:rsid w:val="00D97F51"/>
    <w:rsid w:val="00DA0A7B"/>
    <w:rsid w:val="00DA2F30"/>
    <w:rsid w:val="00DA38FB"/>
    <w:rsid w:val="00DA4554"/>
    <w:rsid w:val="00DA651E"/>
    <w:rsid w:val="00DA777C"/>
    <w:rsid w:val="00DB2575"/>
    <w:rsid w:val="00DB29B1"/>
    <w:rsid w:val="00DB3D42"/>
    <w:rsid w:val="00DB545A"/>
    <w:rsid w:val="00DB687D"/>
    <w:rsid w:val="00DC1325"/>
    <w:rsid w:val="00DC1552"/>
    <w:rsid w:val="00DC2305"/>
    <w:rsid w:val="00DC31C1"/>
    <w:rsid w:val="00DC5266"/>
    <w:rsid w:val="00DC775B"/>
    <w:rsid w:val="00DD112E"/>
    <w:rsid w:val="00DD35B2"/>
    <w:rsid w:val="00DD5491"/>
    <w:rsid w:val="00DE0DA3"/>
    <w:rsid w:val="00DE1911"/>
    <w:rsid w:val="00DE2078"/>
    <w:rsid w:val="00DE6636"/>
    <w:rsid w:val="00DE6BA3"/>
    <w:rsid w:val="00DE7AC8"/>
    <w:rsid w:val="00DF0A82"/>
    <w:rsid w:val="00DF3481"/>
    <w:rsid w:val="00DF4170"/>
    <w:rsid w:val="00DF6A2D"/>
    <w:rsid w:val="00E0023A"/>
    <w:rsid w:val="00E01FBC"/>
    <w:rsid w:val="00E05400"/>
    <w:rsid w:val="00E065AE"/>
    <w:rsid w:val="00E06F69"/>
    <w:rsid w:val="00E07586"/>
    <w:rsid w:val="00E079DC"/>
    <w:rsid w:val="00E112E3"/>
    <w:rsid w:val="00E117C4"/>
    <w:rsid w:val="00E11980"/>
    <w:rsid w:val="00E1205E"/>
    <w:rsid w:val="00E16D08"/>
    <w:rsid w:val="00E20051"/>
    <w:rsid w:val="00E20D8E"/>
    <w:rsid w:val="00E22222"/>
    <w:rsid w:val="00E23ECA"/>
    <w:rsid w:val="00E26282"/>
    <w:rsid w:val="00E31531"/>
    <w:rsid w:val="00E32294"/>
    <w:rsid w:val="00E32860"/>
    <w:rsid w:val="00E33E8F"/>
    <w:rsid w:val="00E342A4"/>
    <w:rsid w:val="00E3794F"/>
    <w:rsid w:val="00E37F6B"/>
    <w:rsid w:val="00E37FE4"/>
    <w:rsid w:val="00E4027B"/>
    <w:rsid w:val="00E40635"/>
    <w:rsid w:val="00E421D2"/>
    <w:rsid w:val="00E42C35"/>
    <w:rsid w:val="00E47604"/>
    <w:rsid w:val="00E51CE8"/>
    <w:rsid w:val="00E544E4"/>
    <w:rsid w:val="00E55609"/>
    <w:rsid w:val="00E55D14"/>
    <w:rsid w:val="00E56F9B"/>
    <w:rsid w:val="00E6249B"/>
    <w:rsid w:val="00E6368E"/>
    <w:rsid w:val="00E6387E"/>
    <w:rsid w:val="00E67639"/>
    <w:rsid w:val="00E676BE"/>
    <w:rsid w:val="00E70514"/>
    <w:rsid w:val="00E70F3F"/>
    <w:rsid w:val="00E752F9"/>
    <w:rsid w:val="00E75595"/>
    <w:rsid w:val="00E76B55"/>
    <w:rsid w:val="00E82567"/>
    <w:rsid w:val="00E82FC0"/>
    <w:rsid w:val="00E8343B"/>
    <w:rsid w:val="00E862EB"/>
    <w:rsid w:val="00E87C21"/>
    <w:rsid w:val="00E909AF"/>
    <w:rsid w:val="00E91F42"/>
    <w:rsid w:val="00E92A9A"/>
    <w:rsid w:val="00E937D8"/>
    <w:rsid w:val="00E96412"/>
    <w:rsid w:val="00EA07DF"/>
    <w:rsid w:val="00EA457D"/>
    <w:rsid w:val="00EA5C8C"/>
    <w:rsid w:val="00EA6607"/>
    <w:rsid w:val="00EA72EF"/>
    <w:rsid w:val="00EA7702"/>
    <w:rsid w:val="00EA7724"/>
    <w:rsid w:val="00EB0956"/>
    <w:rsid w:val="00EB0EB4"/>
    <w:rsid w:val="00EB0F80"/>
    <w:rsid w:val="00EB1B20"/>
    <w:rsid w:val="00EB2142"/>
    <w:rsid w:val="00EB5C39"/>
    <w:rsid w:val="00EB63E3"/>
    <w:rsid w:val="00EB6B91"/>
    <w:rsid w:val="00EB70D2"/>
    <w:rsid w:val="00EC0C0A"/>
    <w:rsid w:val="00EC11CE"/>
    <w:rsid w:val="00EC446A"/>
    <w:rsid w:val="00EC62E0"/>
    <w:rsid w:val="00ED0E4E"/>
    <w:rsid w:val="00ED0F33"/>
    <w:rsid w:val="00ED0F4C"/>
    <w:rsid w:val="00ED2B4F"/>
    <w:rsid w:val="00ED4BC1"/>
    <w:rsid w:val="00EE1713"/>
    <w:rsid w:val="00EE2055"/>
    <w:rsid w:val="00EE4E07"/>
    <w:rsid w:val="00EE51FF"/>
    <w:rsid w:val="00EF0DF8"/>
    <w:rsid w:val="00EF3D8F"/>
    <w:rsid w:val="00EF4FF2"/>
    <w:rsid w:val="00EF583C"/>
    <w:rsid w:val="00F00F85"/>
    <w:rsid w:val="00F0195E"/>
    <w:rsid w:val="00F06E5D"/>
    <w:rsid w:val="00F07C7A"/>
    <w:rsid w:val="00F123BA"/>
    <w:rsid w:val="00F13C17"/>
    <w:rsid w:val="00F143B9"/>
    <w:rsid w:val="00F16C71"/>
    <w:rsid w:val="00F171C2"/>
    <w:rsid w:val="00F24D0D"/>
    <w:rsid w:val="00F25759"/>
    <w:rsid w:val="00F26CF2"/>
    <w:rsid w:val="00F2730A"/>
    <w:rsid w:val="00F31172"/>
    <w:rsid w:val="00F34309"/>
    <w:rsid w:val="00F34602"/>
    <w:rsid w:val="00F3556C"/>
    <w:rsid w:val="00F3608A"/>
    <w:rsid w:val="00F37D21"/>
    <w:rsid w:val="00F40FD7"/>
    <w:rsid w:val="00F410CE"/>
    <w:rsid w:val="00F42025"/>
    <w:rsid w:val="00F44154"/>
    <w:rsid w:val="00F47FEF"/>
    <w:rsid w:val="00F5120A"/>
    <w:rsid w:val="00F518CD"/>
    <w:rsid w:val="00F529C1"/>
    <w:rsid w:val="00F53047"/>
    <w:rsid w:val="00F54990"/>
    <w:rsid w:val="00F55637"/>
    <w:rsid w:val="00F55956"/>
    <w:rsid w:val="00F57987"/>
    <w:rsid w:val="00F608EA"/>
    <w:rsid w:val="00F60B48"/>
    <w:rsid w:val="00F61212"/>
    <w:rsid w:val="00F612B2"/>
    <w:rsid w:val="00F61940"/>
    <w:rsid w:val="00F61C9C"/>
    <w:rsid w:val="00F622A8"/>
    <w:rsid w:val="00F67B3E"/>
    <w:rsid w:val="00F67D7E"/>
    <w:rsid w:val="00F70B01"/>
    <w:rsid w:val="00F70CEF"/>
    <w:rsid w:val="00F71846"/>
    <w:rsid w:val="00F71BB7"/>
    <w:rsid w:val="00F729F8"/>
    <w:rsid w:val="00F74527"/>
    <w:rsid w:val="00F77547"/>
    <w:rsid w:val="00F825EE"/>
    <w:rsid w:val="00F853B1"/>
    <w:rsid w:val="00F865BE"/>
    <w:rsid w:val="00F8764E"/>
    <w:rsid w:val="00F8769A"/>
    <w:rsid w:val="00F87E3C"/>
    <w:rsid w:val="00F922E4"/>
    <w:rsid w:val="00F93DB6"/>
    <w:rsid w:val="00F94F8E"/>
    <w:rsid w:val="00F96495"/>
    <w:rsid w:val="00F975D1"/>
    <w:rsid w:val="00F976A7"/>
    <w:rsid w:val="00FA28F9"/>
    <w:rsid w:val="00FA2B8C"/>
    <w:rsid w:val="00FA3054"/>
    <w:rsid w:val="00FA3390"/>
    <w:rsid w:val="00FA4138"/>
    <w:rsid w:val="00FB0E36"/>
    <w:rsid w:val="00FB0EF6"/>
    <w:rsid w:val="00FB1280"/>
    <w:rsid w:val="00FB161A"/>
    <w:rsid w:val="00FB5725"/>
    <w:rsid w:val="00FB79D7"/>
    <w:rsid w:val="00FC1340"/>
    <w:rsid w:val="00FC1A7A"/>
    <w:rsid w:val="00FC5227"/>
    <w:rsid w:val="00FC5658"/>
    <w:rsid w:val="00FC575F"/>
    <w:rsid w:val="00FD41BF"/>
    <w:rsid w:val="00FD626F"/>
    <w:rsid w:val="00FD754D"/>
    <w:rsid w:val="00FE000B"/>
    <w:rsid w:val="00FE050D"/>
    <w:rsid w:val="00FE05E2"/>
    <w:rsid w:val="00FE14DB"/>
    <w:rsid w:val="00FE3F16"/>
    <w:rsid w:val="00FF394B"/>
    <w:rsid w:val="00FF3BC0"/>
    <w:rsid w:val="00FF4203"/>
    <w:rsid w:val="00FF4CB8"/>
    <w:rsid w:val="00FF5C0A"/>
    <w:rsid w:val="06C84E6D"/>
    <w:rsid w:val="0FCE44FB"/>
    <w:rsid w:val="12B614F8"/>
    <w:rsid w:val="1C8F7A67"/>
    <w:rsid w:val="1E465368"/>
    <w:rsid w:val="2DB6670B"/>
    <w:rsid w:val="3E6C3DF6"/>
    <w:rsid w:val="3F3747C4"/>
    <w:rsid w:val="75167F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F1248"/>
  <w15:chartTrackingRefBased/>
  <w15:docId w15:val="{24241F31-1DB5-4DE1-B6F0-0EFDE792B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lang w:val="en-US" w:eastAsia="ar-SA"/>
    </w:rPr>
  </w:style>
  <w:style w:type="paragraph" w:styleId="Heading1">
    <w:name w:val="heading 1"/>
    <w:basedOn w:val="Normal"/>
    <w:next w:val="Normal"/>
    <w:link w:val="Heading1Char"/>
    <w:qFormat/>
    <w:pPr>
      <w:keepNext/>
      <w:numPr>
        <w:numId w:val="1"/>
      </w:numPr>
      <w:tabs>
        <w:tab w:val="left" w:pos="0"/>
        <w:tab w:val="left" w:pos="567"/>
        <w:tab w:val="left" w:pos="993"/>
        <w:tab w:val="left" w:pos="1418"/>
        <w:tab w:val="left" w:pos="1843"/>
        <w:tab w:val="left" w:pos="2268"/>
        <w:tab w:val="left" w:pos="3261"/>
        <w:tab w:val="left" w:pos="3544"/>
      </w:tabs>
      <w:jc w:val="center"/>
      <w:outlineLvl w:val="0"/>
    </w:pPr>
    <w:rPr>
      <w:b/>
      <w:bCs/>
      <w:sz w:val="22"/>
      <w:szCs w:val="22"/>
    </w:rPr>
  </w:style>
  <w:style w:type="paragraph" w:styleId="Heading2">
    <w:name w:val="heading 2"/>
    <w:basedOn w:val="Normal"/>
    <w:next w:val="Normal"/>
    <w:link w:val="Heading2Char"/>
    <w:qFormat/>
    <w:pPr>
      <w:keepNext/>
      <w:tabs>
        <w:tab w:val="left" w:pos="0"/>
      </w:tabs>
      <w:jc w:val="center"/>
      <w:outlineLvl w:val="1"/>
    </w:pPr>
    <w:rPr>
      <w:rFonts w:ascii="Cambria" w:hAnsi="Cambria"/>
      <w:b/>
      <w:bCs/>
      <w:i/>
      <w:iCs/>
      <w:sz w:val="28"/>
      <w:szCs w:val="28"/>
    </w:rPr>
  </w:style>
  <w:style w:type="paragraph" w:styleId="Heading3">
    <w:name w:val="heading 3"/>
    <w:basedOn w:val="Normal"/>
    <w:next w:val="Normal"/>
    <w:link w:val="Heading3Char"/>
    <w:qFormat/>
    <w:pPr>
      <w:keepNext/>
      <w:numPr>
        <w:ilvl w:val="2"/>
        <w:numId w:val="1"/>
      </w:numPr>
      <w:tabs>
        <w:tab w:val="left" w:pos="0"/>
        <w:tab w:val="left" w:pos="567"/>
        <w:tab w:val="left" w:pos="1418"/>
        <w:tab w:val="left" w:pos="1701"/>
        <w:tab w:val="left" w:pos="2268"/>
      </w:tabs>
      <w:jc w:val="center"/>
      <w:outlineLvl w:val="2"/>
    </w:pPr>
    <w:rPr>
      <w:b/>
      <w:bCs/>
      <w:sz w:val="22"/>
      <w:szCs w:val="22"/>
      <w:u w:val="single"/>
      <w:lang w:val="nl-NL"/>
    </w:rPr>
  </w:style>
  <w:style w:type="paragraph" w:styleId="Heading4">
    <w:name w:val="heading 4"/>
    <w:basedOn w:val="Normal"/>
    <w:next w:val="Normal"/>
    <w:link w:val="Heading4Char"/>
    <w:qFormat/>
    <w:pPr>
      <w:keepNext/>
      <w:tabs>
        <w:tab w:val="left" w:pos="0"/>
        <w:tab w:val="left" w:pos="567"/>
        <w:tab w:val="left" w:pos="993"/>
        <w:tab w:val="left" w:pos="1418"/>
        <w:tab w:val="left" w:pos="1843"/>
        <w:tab w:val="left" w:pos="2268"/>
      </w:tabs>
      <w:jc w:val="both"/>
      <w:outlineLvl w:val="3"/>
    </w:pPr>
    <w:rPr>
      <w:rFonts w:ascii="Calibri" w:hAnsi="Calibri"/>
      <w:b/>
      <w:bCs/>
      <w:sz w:val="28"/>
      <w:szCs w:val="2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Pr>
      <w:b/>
      <w:bCs/>
      <w:sz w:val="22"/>
      <w:szCs w:val="22"/>
      <w:lang w:val="en-US" w:eastAsia="ar-SA" w:bidi="ar-SA"/>
    </w:rPr>
  </w:style>
  <w:style w:type="character" w:customStyle="1" w:styleId="Heading2Char">
    <w:name w:val="Heading 2 Char"/>
    <w:link w:val="Heading2"/>
    <w:semiHidden/>
    <w:locked/>
    <w:rPr>
      <w:rFonts w:ascii="Cambria" w:hAnsi="Cambria"/>
      <w:b/>
      <w:bCs/>
      <w:i/>
      <w:iCs/>
      <w:sz w:val="28"/>
      <w:szCs w:val="28"/>
      <w:lang w:val="en-US" w:eastAsia="ar-SA" w:bidi="ar-SA"/>
    </w:rPr>
  </w:style>
  <w:style w:type="character" w:customStyle="1" w:styleId="Heading3Char">
    <w:name w:val="Heading 3 Char"/>
    <w:link w:val="Heading3"/>
    <w:locked/>
    <w:rPr>
      <w:b/>
      <w:bCs/>
      <w:sz w:val="22"/>
      <w:szCs w:val="22"/>
      <w:u w:val="single"/>
      <w:lang w:val="nl-NL" w:eastAsia="ar-SA" w:bidi="ar-SA"/>
    </w:rPr>
  </w:style>
  <w:style w:type="character" w:customStyle="1" w:styleId="Heading4Char">
    <w:name w:val="Heading 4 Char"/>
    <w:link w:val="Heading4"/>
    <w:semiHidden/>
    <w:locked/>
    <w:rPr>
      <w:rFonts w:ascii="Calibri" w:hAnsi="Calibri"/>
      <w:b/>
      <w:bCs/>
      <w:sz w:val="28"/>
      <w:szCs w:val="28"/>
      <w:lang w:val="en-US" w:eastAsia="ar-SA" w:bidi="ar-SA"/>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eastAsia="ar-SA"/>
    </w:rPr>
  </w:style>
  <w:style w:type="paragraph" w:styleId="BodyText">
    <w:name w:val="Body Text"/>
    <w:basedOn w:val="Normal"/>
    <w:link w:val="BodyTextChar"/>
    <w:pPr>
      <w:tabs>
        <w:tab w:val="left" w:pos="567"/>
        <w:tab w:val="left" w:pos="993"/>
        <w:tab w:val="left" w:pos="1418"/>
        <w:tab w:val="left" w:pos="1843"/>
        <w:tab w:val="left" w:pos="2268"/>
        <w:tab w:val="left" w:pos="3261"/>
        <w:tab w:val="left" w:pos="3544"/>
      </w:tabs>
      <w:jc w:val="both"/>
    </w:pPr>
  </w:style>
  <w:style w:type="character" w:customStyle="1" w:styleId="BodyTextChar">
    <w:name w:val="Body Text Char"/>
    <w:link w:val="BodyText"/>
    <w:semiHidden/>
    <w:locked/>
    <w:rPr>
      <w:lang w:val="en-US" w:eastAsia="ar-SA" w:bidi="ar-SA"/>
    </w:rPr>
  </w:style>
  <w:style w:type="paragraph" w:styleId="BodyText2">
    <w:name w:val="Body Text 2"/>
    <w:basedOn w:val="Normal"/>
    <w:link w:val="BodyText2Char"/>
    <w:pPr>
      <w:tabs>
        <w:tab w:val="left" w:pos="567"/>
        <w:tab w:val="left" w:pos="993"/>
        <w:tab w:val="left" w:pos="1418"/>
        <w:tab w:val="left" w:pos="1843"/>
      </w:tabs>
      <w:jc w:val="center"/>
    </w:pPr>
  </w:style>
  <w:style w:type="character" w:customStyle="1" w:styleId="BodyText2Char">
    <w:name w:val="Body Text 2 Char"/>
    <w:link w:val="BodyText2"/>
    <w:semiHidden/>
    <w:locked/>
    <w:rPr>
      <w:lang w:val="en-US" w:eastAsia="ar-SA" w:bidi="ar-SA"/>
    </w:rPr>
  </w:style>
  <w:style w:type="paragraph" w:styleId="BodyText3">
    <w:name w:val="Body Text 3"/>
    <w:basedOn w:val="Normal"/>
    <w:link w:val="BodyText3Char"/>
    <w:pPr>
      <w:spacing w:after="120"/>
    </w:pPr>
    <w:rPr>
      <w:sz w:val="16"/>
      <w:szCs w:val="16"/>
    </w:rPr>
  </w:style>
  <w:style w:type="character" w:customStyle="1" w:styleId="BodyText3Char">
    <w:name w:val="Body Text 3 Char"/>
    <w:link w:val="BodyText3"/>
    <w:semiHidden/>
    <w:locked/>
    <w:rPr>
      <w:sz w:val="16"/>
      <w:szCs w:val="16"/>
      <w:lang w:val="en-US" w:eastAsia="ar-SA" w:bidi="ar-SA"/>
    </w:rPr>
  </w:style>
  <w:style w:type="paragraph" w:styleId="BodyTextIndent">
    <w:name w:val="Body Text Indent"/>
    <w:basedOn w:val="Normal"/>
    <w:link w:val="BodyTextIndentChar"/>
    <w:pPr>
      <w:tabs>
        <w:tab w:val="left" w:pos="540"/>
        <w:tab w:val="left" w:pos="993"/>
        <w:tab w:val="left" w:pos="1418"/>
        <w:tab w:val="left" w:pos="1843"/>
        <w:tab w:val="left" w:pos="2268"/>
      </w:tabs>
      <w:ind w:left="540" w:hanging="540"/>
      <w:jc w:val="both"/>
    </w:pPr>
  </w:style>
  <w:style w:type="character" w:customStyle="1" w:styleId="BodyTextIndentChar">
    <w:name w:val="Body Text Indent Char"/>
    <w:link w:val="BodyTextIndent"/>
    <w:semiHidden/>
    <w:locked/>
    <w:rPr>
      <w:lang w:val="en-US" w:eastAsia="ar-SA" w:bidi="ar-SA"/>
    </w:rPr>
  </w:style>
  <w:style w:type="paragraph" w:styleId="BodyTextIndent2">
    <w:name w:val="Body Text Indent 2"/>
    <w:basedOn w:val="Normal"/>
    <w:link w:val="BodyTextIndent2Char"/>
    <w:pPr>
      <w:tabs>
        <w:tab w:val="left" w:pos="540"/>
        <w:tab w:val="left" w:pos="993"/>
        <w:tab w:val="left" w:pos="1418"/>
        <w:tab w:val="left" w:pos="1843"/>
      </w:tabs>
      <w:ind w:left="564"/>
      <w:jc w:val="both"/>
    </w:pPr>
  </w:style>
  <w:style w:type="character" w:customStyle="1" w:styleId="BodyTextIndent2Char">
    <w:name w:val="Body Text Indent 2 Char"/>
    <w:link w:val="BodyTextIndent2"/>
    <w:semiHidden/>
    <w:locked/>
    <w:rPr>
      <w:lang w:val="en-US" w:eastAsia="ar-SA" w:bidi="ar-SA"/>
    </w:rPr>
  </w:style>
  <w:style w:type="paragraph" w:styleId="BodyTextIndent3">
    <w:name w:val="Body Text Indent 3"/>
    <w:basedOn w:val="Normal"/>
    <w:link w:val="BodyTextIndent3Char"/>
    <w:pPr>
      <w:tabs>
        <w:tab w:val="left" w:leader="hyphen" w:pos="9072"/>
      </w:tabs>
      <w:spacing w:before="240"/>
      <w:ind w:left="567" w:hanging="567"/>
      <w:jc w:val="both"/>
    </w:pPr>
    <w:rPr>
      <w:sz w:val="16"/>
      <w:szCs w:val="16"/>
    </w:rPr>
  </w:style>
  <w:style w:type="character" w:customStyle="1" w:styleId="BodyTextIndent3Char">
    <w:name w:val="Body Text Indent 3 Char"/>
    <w:link w:val="BodyTextIndent3"/>
    <w:semiHidden/>
    <w:locked/>
    <w:rPr>
      <w:sz w:val="16"/>
      <w:szCs w:val="16"/>
      <w:lang w:val="en-US" w:eastAsia="ar-SA" w:bidi="ar-SA"/>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link w:val="Footer"/>
    <w:uiPriority w:val="99"/>
    <w:rPr>
      <w:lang w:val="en-US" w:eastAsia="ar-SA"/>
    </w:rPr>
  </w:style>
  <w:style w:type="paragraph" w:styleId="Header">
    <w:name w:val="header"/>
    <w:basedOn w:val="Normal"/>
    <w:link w:val="HeaderChar"/>
    <w:pPr>
      <w:tabs>
        <w:tab w:val="center" w:pos="4320"/>
        <w:tab w:val="right" w:pos="8640"/>
      </w:tabs>
    </w:pPr>
  </w:style>
  <w:style w:type="character" w:customStyle="1" w:styleId="HeaderChar">
    <w:name w:val="Header Char"/>
    <w:link w:val="Header"/>
    <w:semiHidden/>
    <w:locked/>
    <w:rPr>
      <w:lang w:val="en-US" w:eastAsia="ar-SA" w:bidi="ar-SA"/>
    </w:rPr>
  </w:style>
  <w:style w:type="character" w:styleId="Hyperlink">
    <w:name w:val="Hyperlink"/>
    <w:rPr>
      <w:color w:val="0563C1"/>
      <w:u w:val="single"/>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
    <w:name w:val="1"/>
    <w:basedOn w:val="Normal"/>
    <w:pPr>
      <w:tabs>
        <w:tab w:val="left" w:pos="720"/>
        <w:tab w:val="left" w:leader="hyphen" w:pos="8730"/>
      </w:tabs>
      <w:spacing w:before="240"/>
      <w:ind w:left="720" w:hanging="720"/>
      <w:jc w:val="both"/>
    </w:pPr>
    <w:rPr>
      <w:rFonts w:ascii="Tahoma" w:hAnsi="Tahoma" w:cs="Tahoma"/>
      <w:sz w:val="24"/>
      <w:szCs w:val="24"/>
    </w:rPr>
  </w:style>
  <w:style w:type="paragraph" w:customStyle="1" w:styleId="b">
    <w:name w:val="b"/>
    <w:basedOn w:val="BodyTextIndent3"/>
    <w:pPr>
      <w:tabs>
        <w:tab w:val="left" w:pos="720"/>
        <w:tab w:val="left" w:leader="hyphen" w:pos="9000"/>
      </w:tabs>
      <w:spacing w:before="60" w:after="120"/>
      <w:ind w:left="1440" w:hanging="1440"/>
    </w:pPr>
    <w:rPr>
      <w:rFonts w:ascii="Tahoma" w:hAnsi="Tahoma" w:cs="Tahoma"/>
    </w:rPr>
  </w:style>
  <w:style w:type="paragraph" w:styleId="ListParagraph">
    <w:name w:val="List Paragraph"/>
    <w:basedOn w:val="Normal"/>
    <w:uiPriority w:val="34"/>
    <w:qFormat/>
    <w:pPr>
      <w:ind w:left="720"/>
    </w:pPr>
  </w:style>
  <w:style w:type="character" w:styleId="UnresolvedMention">
    <w:name w:val="Unresolved Mention"/>
    <w:uiPriority w:val="99"/>
    <w:semiHidden/>
    <w:unhideWhenUsed/>
    <w:rsid w:val="00312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62DAF-8196-4CEB-A4C1-9554074E4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5265</Words>
  <Characters>30015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PERJANJIAN KONTRAK KERJA</vt:lpstr>
    </vt:vector>
  </TitlesOfParts>
  <Company>PT. Telekomunikasi Indonesia, Tbk</Company>
  <LinksUpToDate>false</LinksUpToDate>
  <CharactersWithSpaces>35210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KONTRAK KERJA</dc:title>
  <dc:subject/>
  <dc:creator>TELKOM</dc:creator>
  <cp:keywords/>
  <cp:lastModifiedBy>SRFT Y</cp:lastModifiedBy>
  <cp:revision>2</cp:revision>
  <cp:lastPrinted>2026-03-16T02:20:00Z</cp:lastPrinted>
  <dcterms:created xsi:type="dcterms:W3CDTF">2026-05-12T06:56:00Z</dcterms:created>
  <dcterms:modified xsi:type="dcterms:W3CDTF">2026-05-12T06:56:00Z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57D5A50D50B941DF991D1539050DC6AD_12</vt:lpwstr>
  </property>
</Properties>
</file>